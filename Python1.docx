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46"/>
          <w:szCs w:val="46"/>
        </w:rPr>
        <w:jc w:val="left"/>
        <w:spacing w:before="35"/>
        <w:ind w:left="700"/>
      </w:pPr>
      <w:r>
        <w:pict>
          <v:shape type="#_x0000_t75" style="position:absolute;margin-left:0pt;margin-top:0pt;width:595pt;height:842pt;mso-position-horizontal-relative:page;mso-position-vertical-relative:page;z-index:-737">
            <v:imagedata o:title="" r:id="rId4"/>
          </v:shape>
        </w:pict>
      </w:r>
      <w:r>
        <w:rPr>
          <w:rFonts w:cs="Arial" w:hAnsi="Arial" w:eastAsia="Arial" w:ascii="Arial"/>
          <w:b/>
          <w:color w:val="565767"/>
          <w:spacing w:val="3"/>
          <w:w w:val="93"/>
          <w:sz w:val="46"/>
          <w:szCs w:val="46"/>
        </w:rPr>
        <w:t>P</w:t>
      </w:r>
      <w:r>
        <w:rPr>
          <w:rFonts w:cs="Arial" w:hAnsi="Arial" w:eastAsia="Arial" w:ascii="Arial"/>
          <w:b/>
          <w:color w:val="565767"/>
          <w:spacing w:val="2"/>
          <w:w w:val="93"/>
          <w:sz w:val="46"/>
          <w:szCs w:val="46"/>
        </w:rPr>
        <w:t>r</w:t>
      </w:r>
      <w:r>
        <w:rPr>
          <w:rFonts w:cs="Arial" w:hAnsi="Arial" w:eastAsia="Arial" w:ascii="Arial"/>
          <w:b/>
          <w:color w:val="565767"/>
          <w:spacing w:val="3"/>
          <w:w w:val="93"/>
          <w:sz w:val="46"/>
          <w:szCs w:val="46"/>
        </w:rPr>
        <w:t>o</w:t>
      </w:r>
      <w:r>
        <w:rPr>
          <w:rFonts w:cs="Arial" w:hAnsi="Arial" w:eastAsia="Arial" w:ascii="Arial"/>
          <w:b/>
          <w:color w:val="565767"/>
          <w:spacing w:val="3"/>
          <w:w w:val="93"/>
          <w:sz w:val="46"/>
          <w:szCs w:val="46"/>
        </w:rPr>
        <w:t>g</w:t>
      </w:r>
      <w:r>
        <w:rPr>
          <w:rFonts w:cs="Arial" w:hAnsi="Arial" w:eastAsia="Arial" w:ascii="Arial"/>
          <w:b/>
          <w:color w:val="565767"/>
          <w:spacing w:val="2"/>
          <w:w w:val="93"/>
          <w:sz w:val="46"/>
          <w:szCs w:val="46"/>
        </w:rPr>
        <w:t>r</w:t>
      </w:r>
      <w:r>
        <w:rPr>
          <w:rFonts w:cs="Arial" w:hAnsi="Arial" w:eastAsia="Arial" w:ascii="Arial"/>
          <w:b/>
          <w:color w:val="565767"/>
          <w:spacing w:val="3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65767"/>
          <w:spacing w:val="3"/>
          <w:w w:val="93"/>
          <w:sz w:val="46"/>
          <w:szCs w:val="46"/>
        </w:rPr>
        <w:t>m</w:t>
      </w:r>
      <w:r>
        <w:rPr>
          <w:rFonts w:cs="Arial" w:hAnsi="Arial" w:eastAsia="Arial" w:ascii="Arial"/>
          <w:b/>
          <w:color w:val="565767"/>
          <w:spacing w:val="0"/>
          <w:w w:val="93"/>
          <w:sz w:val="46"/>
          <w:szCs w:val="46"/>
        </w:rPr>
        <w:t>m</w:t>
      </w:r>
      <w:r>
        <w:rPr>
          <w:rFonts w:cs="Arial" w:hAnsi="Arial" w:eastAsia="Arial" w:ascii="Arial"/>
          <w:b/>
          <w:color w:val="565767"/>
          <w:spacing w:val="6"/>
          <w:w w:val="93"/>
          <w:sz w:val="46"/>
          <w:szCs w:val="46"/>
        </w:rPr>
        <w:t>i</w:t>
      </w:r>
      <w:r>
        <w:rPr>
          <w:rFonts w:cs="Arial" w:hAnsi="Arial" w:eastAsia="Arial" w:ascii="Arial"/>
          <w:b/>
          <w:color w:val="565767"/>
          <w:spacing w:val="4"/>
          <w:w w:val="93"/>
          <w:sz w:val="46"/>
          <w:szCs w:val="46"/>
        </w:rPr>
        <w:t>n</w:t>
      </w:r>
      <w:r>
        <w:rPr>
          <w:rFonts w:cs="Arial" w:hAnsi="Arial" w:eastAsia="Arial" w:ascii="Arial"/>
          <w:b/>
          <w:color w:val="565767"/>
          <w:spacing w:val="0"/>
          <w:w w:val="93"/>
          <w:sz w:val="46"/>
          <w:szCs w:val="46"/>
        </w:rPr>
        <w:t>g</w:t>
      </w:r>
      <w:r>
        <w:rPr>
          <w:rFonts w:cs="Arial" w:hAnsi="Arial" w:eastAsia="Arial" w:ascii="Arial"/>
          <w:b/>
          <w:color w:val="565767"/>
          <w:spacing w:val="108"/>
          <w:w w:val="93"/>
          <w:sz w:val="46"/>
          <w:szCs w:val="46"/>
        </w:rPr>
        <w:t> </w:t>
      </w:r>
      <w:r>
        <w:rPr>
          <w:rFonts w:cs="Arial" w:hAnsi="Arial" w:eastAsia="Arial" w:ascii="Arial"/>
          <w:b/>
          <w:color w:val="565767"/>
          <w:spacing w:val="0"/>
          <w:w w:val="45"/>
          <w:sz w:val="46"/>
          <w:szCs w:val="46"/>
        </w:rPr>
        <w:t>i</w:t>
      </w:r>
      <w:r>
        <w:rPr>
          <w:rFonts w:cs="Arial" w:hAnsi="Arial" w:eastAsia="Arial" w:ascii="Arial"/>
          <w:b/>
          <w:color w:val="565767"/>
          <w:spacing w:val="0"/>
          <w:w w:val="80"/>
          <w:sz w:val="46"/>
          <w:szCs w:val="46"/>
        </w:rPr>
        <w:t>n</w:t>
      </w:r>
      <w:r>
        <w:rPr>
          <w:rFonts w:cs="Arial" w:hAnsi="Arial" w:eastAsia="Arial" w:ascii="Arial"/>
          <w:b/>
          <w:color w:val="565767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65767"/>
          <w:spacing w:val="-38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65767"/>
          <w:spacing w:val="1"/>
          <w:w w:val="81"/>
          <w:sz w:val="46"/>
          <w:szCs w:val="46"/>
        </w:rPr>
        <w:t>P</w:t>
      </w:r>
      <w:r>
        <w:rPr>
          <w:rFonts w:cs="Arial" w:hAnsi="Arial" w:eastAsia="Arial" w:ascii="Arial"/>
          <w:b/>
          <w:color w:val="565767"/>
          <w:spacing w:val="3"/>
          <w:w w:val="102"/>
          <w:sz w:val="46"/>
          <w:szCs w:val="46"/>
        </w:rPr>
        <w:t>y</w:t>
      </w:r>
      <w:r>
        <w:rPr>
          <w:rFonts w:cs="Arial" w:hAnsi="Arial" w:eastAsia="Arial" w:ascii="Arial"/>
          <w:b/>
          <w:color w:val="565767"/>
          <w:spacing w:val="2"/>
          <w:w w:val="118"/>
          <w:sz w:val="46"/>
          <w:szCs w:val="46"/>
        </w:rPr>
        <w:t>t</w:t>
      </w:r>
      <w:r>
        <w:rPr>
          <w:rFonts w:cs="Arial" w:hAnsi="Arial" w:eastAsia="Arial" w:ascii="Arial"/>
          <w:b/>
          <w:color w:val="565767"/>
          <w:spacing w:val="3"/>
          <w:w w:val="88"/>
          <w:sz w:val="46"/>
          <w:szCs w:val="46"/>
        </w:rPr>
        <w:t>h</w:t>
      </w:r>
      <w:r>
        <w:rPr>
          <w:rFonts w:cs="Arial" w:hAnsi="Arial" w:eastAsia="Arial" w:ascii="Arial"/>
          <w:b/>
          <w:color w:val="565767"/>
          <w:spacing w:val="2"/>
          <w:w w:val="90"/>
          <w:sz w:val="46"/>
          <w:szCs w:val="46"/>
        </w:rPr>
        <w:t>o</w:t>
      </w:r>
      <w:r>
        <w:rPr>
          <w:rFonts w:cs="Arial" w:hAnsi="Arial" w:eastAsia="Arial" w:ascii="Arial"/>
          <w:b/>
          <w:color w:val="565767"/>
          <w:spacing w:val="0"/>
          <w:w w:val="69"/>
          <w:sz w:val="46"/>
          <w:szCs w:val="46"/>
        </w:rPr>
        <w:t>n:</w:t>
      </w:r>
      <w:r>
        <w:rPr>
          <w:rFonts w:cs="Arial" w:hAnsi="Arial" w:eastAsia="Arial" w:ascii="Arial"/>
          <w:b/>
          <w:color w:val="565767"/>
          <w:spacing w:val="44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65767"/>
          <w:spacing w:val="4"/>
          <w:w w:val="91"/>
          <w:sz w:val="46"/>
          <w:szCs w:val="46"/>
        </w:rPr>
        <w:t>T</w:t>
      </w:r>
      <w:r>
        <w:rPr>
          <w:rFonts w:cs="Arial" w:hAnsi="Arial" w:eastAsia="Arial" w:ascii="Arial"/>
          <w:b/>
          <w:color w:val="565767"/>
          <w:spacing w:val="2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65767"/>
          <w:spacing w:val="3"/>
          <w:w w:val="89"/>
          <w:sz w:val="46"/>
          <w:szCs w:val="46"/>
        </w:rPr>
        <w:t>k</w:t>
      </w:r>
      <w:r>
        <w:rPr>
          <w:rFonts w:cs="Arial" w:hAnsi="Arial" w:eastAsia="Arial" w:ascii="Arial"/>
          <w:b/>
          <w:color w:val="565767"/>
          <w:spacing w:val="3"/>
          <w:w w:val="89"/>
          <w:sz w:val="46"/>
          <w:szCs w:val="46"/>
        </w:rPr>
        <w:t>e</w:t>
      </w:r>
      <w:r>
        <w:rPr>
          <w:rFonts w:cs="Arial" w:hAnsi="Arial" w:eastAsia="Arial" w:ascii="Arial"/>
          <w:b/>
          <w:color w:val="565767"/>
          <w:spacing w:val="2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65767"/>
          <w:spacing w:val="3"/>
          <w:w w:val="104"/>
          <w:sz w:val="46"/>
          <w:szCs w:val="46"/>
        </w:rPr>
        <w:t>w</w:t>
      </w:r>
      <w:r>
        <w:rPr>
          <w:rFonts w:cs="Arial" w:hAnsi="Arial" w:eastAsia="Arial" w:ascii="Arial"/>
          <w:b/>
          <w:color w:val="565767"/>
          <w:spacing w:val="2"/>
          <w:w w:val="91"/>
          <w:sz w:val="46"/>
          <w:szCs w:val="46"/>
        </w:rPr>
        <w:t>a</w:t>
      </w:r>
      <w:r>
        <w:rPr>
          <w:rFonts w:cs="Arial" w:hAnsi="Arial" w:eastAsia="Arial" w:ascii="Arial"/>
          <w:b/>
          <w:color w:val="565767"/>
          <w:spacing w:val="2"/>
          <w:w w:val="97"/>
          <w:sz w:val="46"/>
          <w:szCs w:val="46"/>
        </w:rPr>
        <w:t>y</w:t>
      </w:r>
      <w:r>
        <w:rPr>
          <w:rFonts w:cs="Arial" w:hAnsi="Arial" w:eastAsia="Arial" w:ascii="Arial"/>
          <w:b/>
          <w:color w:val="565767"/>
          <w:spacing w:val="0"/>
          <w:w w:val="82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19"/>
      </w:pPr>
      <w:r>
        <w:rPr>
          <w:rFonts w:cs="Arial" w:hAnsi="Arial" w:eastAsia="Arial" w:ascii="Arial"/>
          <w:b/>
          <w:color w:val="565767"/>
          <w:spacing w:val="3"/>
          <w:w w:val="78"/>
          <w:sz w:val="30"/>
          <w:szCs w:val="30"/>
        </w:rPr>
        <w:t>S</w:t>
      </w:r>
      <w:r>
        <w:rPr>
          <w:rFonts w:cs="Arial" w:hAnsi="Arial" w:eastAsia="Arial" w:ascii="Arial"/>
          <w:b/>
          <w:color w:val="565767"/>
          <w:spacing w:val="3"/>
          <w:w w:val="96"/>
          <w:sz w:val="30"/>
          <w:szCs w:val="30"/>
        </w:rPr>
        <w:t>y</w:t>
      </w:r>
      <w:r>
        <w:rPr>
          <w:rFonts w:cs="Arial" w:hAnsi="Arial" w:eastAsia="Arial" w:ascii="Arial"/>
          <w:b/>
          <w:color w:val="565767"/>
          <w:spacing w:val="3"/>
          <w:w w:val="77"/>
          <w:sz w:val="30"/>
          <w:szCs w:val="30"/>
        </w:rPr>
        <w:t>n</w:t>
      </w:r>
      <w:r>
        <w:rPr>
          <w:rFonts w:cs="Arial" w:hAnsi="Arial" w:eastAsia="Arial" w:ascii="Arial"/>
          <w:b/>
          <w:color w:val="565767"/>
          <w:spacing w:val="2"/>
          <w:w w:val="104"/>
          <w:sz w:val="30"/>
          <w:szCs w:val="30"/>
        </w:rPr>
        <w:t>t</w:t>
      </w:r>
      <w:r>
        <w:rPr>
          <w:rFonts w:cs="Arial" w:hAnsi="Arial" w:eastAsia="Arial" w:ascii="Arial"/>
          <w:b/>
          <w:color w:val="565767"/>
          <w:spacing w:val="2"/>
          <w:w w:val="88"/>
          <w:sz w:val="30"/>
          <w:szCs w:val="30"/>
        </w:rPr>
        <w:t>a</w:t>
      </w:r>
      <w:r>
        <w:rPr>
          <w:rFonts w:cs="Arial" w:hAnsi="Arial" w:eastAsia="Arial" w:ascii="Arial"/>
          <w:b/>
          <w:color w:val="565767"/>
          <w:spacing w:val="0"/>
          <w:w w:val="90"/>
          <w:sz w:val="30"/>
          <w:szCs w:val="30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3"/>
      </w:pP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565767"/>
          <w:spacing w:val="2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9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67"/>
          <w:spacing w:val="2"/>
          <w:w w:val="10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1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67"/>
          <w:spacing w:val="1"/>
          <w:w w:val="11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67"/>
          <w:spacing w:val="0"/>
          <w:w w:val="11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3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4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0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1"/>
          <w:w w:val="12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0"/>
          <w:w w:val="51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73"/>
      </w:pPr>
      <w:r>
        <w:rPr>
          <w:rFonts w:cs="Times New Roman" w:hAnsi="Times New Roman" w:eastAsia="Times New Roman" w:ascii="Times New Roman"/>
          <w:b/>
          <w:color w:val="59BA99"/>
          <w:spacing w:val="-4"/>
          <w:w w:val="8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2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205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9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-5"/>
          <w:w w:val="18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23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14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9BA99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9BA99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9BA99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73"/>
      </w:pPr>
      <w:r>
        <w:rPr>
          <w:rFonts w:cs="Times New Roman" w:hAnsi="Times New Roman" w:eastAsia="Times New Roman" w:ascii="Times New Roman"/>
          <w:b/>
          <w:color w:val="59BA99"/>
          <w:spacing w:val="-4"/>
          <w:w w:val="8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2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205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9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-5"/>
          <w:w w:val="18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23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1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8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-5"/>
          <w:w w:val="12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94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3"/>
      </w:pP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565767"/>
          <w:spacing w:val="2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7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2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1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0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2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42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Arial" w:hAnsi="Arial" w:eastAsia="Arial" w:ascii="Arial"/>
          <w:color w:val="59BA99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9BA99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9BA99"/>
          <w:spacing w:val="11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8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2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205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0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7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23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14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9BA99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9BA99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9BA99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73"/>
      </w:pPr>
      <w:r>
        <w:rPr>
          <w:rFonts w:cs="Times New Roman" w:hAnsi="Times New Roman" w:eastAsia="Times New Roman" w:ascii="Times New Roman"/>
          <w:b/>
          <w:color w:val="59BA99"/>
          <w:spacing w:val="-4"/>
          <w:w w:val="8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2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205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9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-5"/>
          <w:w w:val="18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23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1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8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-5"/>
          <w:w w:val="12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94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Arial" w:hAnsi="Arial" w:eastAsia="Arial" w:ascii="Arial"/>
          <w:color w:val="59BA99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9BA99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9BA99"/>
          <w:spacing w:val="6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7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9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205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1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8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0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1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9BA99"/>
          <w:spacing w:val="-5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1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0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6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7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8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76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0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8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9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13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7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93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9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4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82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3"/>
      </w:pP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565767"/>
          <w:spacing w:val="2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8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3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8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2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5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2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42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14"/>
          <w:szCs w:val="14"/>
        </w:rPr>
        <w:jc w:val="left"/>
        <w:ind w:left="873"/>
      </w:pPr>
      <w:r>
        <w:rPr>
          <w:rFonts w:cs="Courier New" w:hAnsi="Courier New" w:eastAsia="Courier New" w:ascii="Courier New"/>
          <w:b/>
          <w:color w:val="59BA99"/>
          <w:spacing w:val="0"/>
          <w:w w:val="77"/>
          <w:sz w:val="14"/>
          <w:szCs w:val="14"/>
        </w:rPr>
        <w:t>1</w:t>
      </w:r>
      <w:r>
        <w:rPr>
          <w:rFonts w:cs="Courier New" w:hAnsi="Courier New" w:eastAsia="Courier New" w:ascii="Courier New"/>
          <w:b/>
          <w:color w:val="59BA99"/>
          <w:spacing w:val="34"/>
          <w:w w:val="77"/>
          <w:sz w:val="14"/>
          <w:szCs w:val="14"/>
        </w:rPr>
        <w:t> </w:t>
      </w:r>
      <w:r>
        <w:rPr>
          <w:rFonts w:cs="Arial" w:hAnsi="Arial" w:eastAsia="Arial" w:ascii="Arial"/>
          <w:color w:val="59BA99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9BA99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9BA99"/>
          <w:spacing w:val="14"/>
          <w:w w:val="100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9BA99"/>
          <w:spacing w:val="0"/>
          <w:w w:val="77"/>
          <w:sz w:val="14"/>
          <w:szCs w:val="14"/>
        </w:rPr>
        <w:t>2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4"/>
          <w:szCs w:val="1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9BA99"/>
          <w:spacing w:val="-6"/>
          <w:w w:val="201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201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b/>
          <w:color w:val="59BA99"/>
          <w:spacing w:val="47"/>
          <w:w w:val="20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873"/>
      </w:pP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59BA99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873"/>
      </w:pP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65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b/>
          <w:color w:val="59BA99"/>
          <w:spacing w:val="51"/>
          <w:w w:val="165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9BA99"/>
          <w:spacing w:val="-10"/>
          <w:w w:val="211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204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82"/>
      </w:pPr>
      <w:r>
        <w:rPr>
          <w:rFonts w:cs="Times New Roman" w:hAnsi="Times New Roman" w:eastAsia="Times New Roman" w:ascii="Times New Roman"/>
          <w:b/>
          <w:color w:val="59BA99"/>
          <w:spacing w:val="-2"/>
          <w:w w:val="100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   </w:t>
      </w:r>
      <w:r>
        <w:rPr>
          <w:rFonts w:cs="Times New Roman" w:hAnsi="Times New Roman" w:eastAsia="Times New Roman" w:ascii="Times New Roman"/>
          <w:b/>
          <w:color w:val="59BA99"/>
          <w:spacing w:val="3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0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-4"/>
          <w:w w:val="113"/>
          <w:sz w:val="16"/>
          <w:szCs w:val="16"/>
        </w:rPr>
        <w:t>8</w:t>
      </w:r>
      <w:r>
        <w:rPr>
          <w:rFonts w:cs="Times New Roman" w:hAnsi="Times New Roman" w:eastAsia="Times New Roman" w:ascii="Times New Roman"/>
          <w:b/>
          <w:color w:val="59BA99"/>
          <w:spacing w:val="-8"/>
          <w:w w:val="303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20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-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48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b/>
          <w:color w:val="59BA99"/>
          <w:spacing w:val="48"/>
          <w:w w:val="14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3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24"/>
      </w:pPr>
      <w:r>
        <w:rPr>
          <w:rFonts w:cs="Arial" w:hAnsi="Arial" w:eastAsia="Arial" w:ascii="Arial"/>
          <w:b/>
          <w:color w:val="565767"/>
          <w:spacing w:val="3"/>
          <w:w w:val="74"/>
          <w:sz w:val="30"/>
          <w:szCs w:val="30"/>
        </w:rPr>
        <w:t>C</w:t>
      </w:r>
      <w:r>
        <w:rPr>
          <w:rFonts w:cs="Arial" w:hAnsi="Arial" w:eastAsia="Arial" w:ascii="Arial"/>
          <w:b/>
          <w:color w:val="565767"/>
          <w:spacing w:val="3"/>
          <w:w w:val="85"/>
          <w:sz w:val="30"/>
          <w:szCs w:val="30"/>
        </w:rPr>
        <w:t>o</w:t>
      </w:r>
      <w:r>
        <w:rPr>
          <w:rFonts w:cs="Arial" w:hAnsi="Arial" w:eastAsia="Arial" w:ascii="Arial"/>
          <w:b/>
          <w:color w:val="565767"/>
          <w:spacing w:val="3"/>
          <w:w w:val="85"/>
          <w:sz w:val="30"/>
          <w:szCs w:val="30"/>
        </w:rPr>
        <w:t>n</w:t>
      </w:r>
      <w:r>
        <w:rPr>
          <w:rFonts w:cs="Arial" w:hAnsi="Arial" w:eastAsia="Arial" w:ascii="Arial"/>
          <w:b/>
          <w:color w:val="565767"/>
          <w:spacing w:val="3"/>
          <w:w w:val="93"/>
          <w:sz w:val="30"/>
          <w:szCs w:val="30"/>
        </w:rPr>
        <w:t>c</w:t>
      </w:r>
      <w:r>
        <w:rPr>
          <w:rFonts w:cs="Arial" w:hAnsi="Arial" w:eastAsia="Arial" w:ascii="Arial"/>
          <w:b/>
          <w:color w:val="565767"/>
          <w:spacing w:val="3"/>
          <w:w w:val="90"/>
          <w:sz w:val="30"/>
          <w:szCs w:val="30"/>
        </w:rPr>
        <w:t>e</w:t>
      </w:r>
      <w:r>
        <w:rPr>
          <w:rFonts w:cs="Arial" w:hAnsi="Arial" w:eastAsia="Arial" w:ascii="Arial"/>
          <w:b/>
          <w:color w:val="565767"/>
          <w:spacing w:val="2"/>
          <w:w w:val="88"/>
          <w:sz w:val="30"/>
          <w:szCs w:val="30"/>
        </w:rPr>
        <w:t>p</w:t>
      </w:r>
      <w:r>
        <w:rPr>
          <w:rFonts w:cs="Arial" w:hAnsi="Arial" w:eastAsia="Arial" w:ascii="Arial"/>
          <w:b/>
          <w:color w:val="565767"/>
          <w:spacing w:val="2"/>
          <w:w w:val="118"/>
          <w:sz w:val="30"/>
          <w:szCs w:val="30"/>
        </w:rPr>
        <w:t>t</w:t>
      </w:r>
      <w:r>
        <w:rPr>
          <w:rFonts w:cs="Arial" w:hAnsi="Arial" w:eastAsia="Arial" w:ascii="Arial"/>
          <w:b/>
          <w:color w:val="565767"/>
          <w:spacing w:val="0"/>
          <w:w w:val="82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77"/>
        <w:ind w:left="710" w:right="80" w:hanging="197"/>
      </w:pP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65767"/>
          <w:spacing w:val="24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9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3"/>
          <w:w w:val="9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4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878790"/>
          <w:spacing w:val="0"/>
          <w:w w:val="4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87879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87879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65767"/>
          <w:spacing w:val="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65767"/>
          <w:spacing w:val="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6576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65767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color w:val="70707C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878790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87879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87879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7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67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67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67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67"/>
          <w:spacing w:val="2"/>
          <w:w w:val="11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67"/>
          <w:spacing w:val="1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67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67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67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67"/>
          <w:spacing w:val="0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7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67"/>
          <w:spacing w:val="0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67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67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9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67"/>
          <w:spacing w:val="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67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65767"/>
          <w:spacing w:val="1"/>
          <w:w w:val="10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67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67"/>
          <w:spacing w:val="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67"/>
          <w:spacing w:val="1"/>
          <w:w w:val="10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65767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565767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65767"/>
          <w:spacing w:val="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65767"/>
          <w:spacing w:val="6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6576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65767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9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65767"/>
          <w:spacing w:val="5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5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65767"/>
          <w:spacing w:val="9"/>
          <w:w w:val="10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1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4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85" w:lineRule="auto" w:line="325"/>
        <w:ind w:left="714" w:right="436" w:hanging="202"/>
      </w:pP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565767"/>
          <w:spacing w:val="1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ax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3"/>
          <w:w w:val="10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2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0707C"/>
          <w:spacing w:val="0"/>
          <w:w w:val="5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5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7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9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7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32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0"/>
          <w:w w:val="10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67"/>
          <w:spacing w:val="3"/>
          <w:w w:val="10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65767"/>
          <w:spacing w:val="1"/>
          <w:w w:val="12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67"/>
          <w:spacing w:val="1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65767"/>
          <w:spacing w:val="0"/>
          <w:w w:val="4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65767"/>
          <w:spacing w:val="0"/>
          <w:w w:val="4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0"/>
          <w:w w:val="4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65767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6576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65767"/>
          <w:spacing w:val="1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65767"/>
          <w:spacing w:val="1"/>
          <w:w w:val="11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65767"/>
          <w:spacing w:val="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65767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65767"/>
          <w:spacing w:val="2"/>
          <w:w w:val="10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65767"/>
          <w:spacing w:val="1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65767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4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0707C"/>
          <w:spacing w:val="0"/>
          <w:w w:val="47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70707C"/>
          <w:spacing w:val="10"/>
          <w:w w:val="4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t(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9BA99"/>
          <w:spacing w:val="22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9BA99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59BA99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9BA99"/>
          <w:spacing w:val="0"/>
          <w:w w:val="100"/>
          <w:sz w:val="12"/>
          <w:szCs w:val="12"/>
        </w:rPr>
        <w:t>7)</w:t>
      </w:r>
      <w:r>
        <w:rPr>
          <w:rFonts w:cs="Times New Roman" w:hAnsi="Times New Roman" w:eastAsia="Times New Roman" w:ascii="Times New Roman"/>
          <w:color w:val="59BA99"/>
          <w:spacing w:val="0"/>
          <w:w w:val="100"/>
          <w:sz w:val="12"/>
          <w:szCs w:val="12"/>
        </w:rPr>
        <w:t>   </w:t>
      </w:r>
      <w:r>
        <w:rPr>
          <w:rFonts w:cs="Times New Roman" w:hAnsi="Times New Roman" w:eastAsia="Times New Roman" w:ascii="Times New Roman"/>
          <w:color w:val="59BA99"/>
          <w:spacing w:val="28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9BA99"/>
          <w:spacing w:val="1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75AF9C"/>
          <w:spacing w:val="0"/>
          <w:w w:val="100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b/>
          <w:color w:val="75AF9C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75AF9C"/>
          <w:spacing w:val="2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6)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b/>
          <w:color w:val="59BA99"/>
          <w:spacing w:val="3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9BA99"/>
          <w:spacing w:val="21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color w:val="59BA99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b/>
          <w:color w:val="59BA99"/>
          <w:spacing w:val="2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9BA99"/>
          <w:spacing w:val="-1"/>
          <w:w w:val="100"/>
          <w:sz w:val="14"/>
          <w:szCs w:val="14"/>
        </w:rPr>
        <w:t>8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9BA99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1"/>
          <w:w w:val="11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12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70707C"/>
          <w:spacing w:val="0"/>
          <w:w w:val="11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33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2"/>
          <w:w w:val="11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1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1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10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70707C"/>
          <w:spacing w:val="0"/>
          <w:w w:val="11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39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2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70707C"/>
          <w:spacing w:val="0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ax</w:t>
      </w:r>
      <w:r>
        <w:rPr>
          <w:rFonts w:cs="Times New Roman" w:hAnsi="Times New Roman" w:eastAsia="Times New Roman" w:ascii="Times New Roman"/>
          <w:b/>
          <w:color w:val="565767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9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9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6"/>
          <w:w w:val="9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9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4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6" w:lineRule="auto" w:line="275"/>
        <w:ind w:left="714" w:right="728" w:hanging="202"/>
        <w:sectPr>
          <w:pgSz w:w="11900" w:h="16840"/>
          <w:pgMar w:top="1400" w:bottom="280" w:left="1340" w:right="1380"/>
        </w:sectPr>
      </w:pP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65767"/>
          <w:spacing w:val="0"/>
          <w:w w:val="7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65767"/>
          <w:spacing w:val="34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1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1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9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9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0"/>
          <w:w w:val="10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9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878790"/>
          <w:spacing w:val="0"/>
          <w:w w:val="4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87879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87879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1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65767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65767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9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65767"/>
          <w:spacing w:val="4"/>
          <w:w w:val="9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65767"/>
          <w:spacing w:val="3"/>
          <w:w w:val="11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65767"/>
          <w:spacing w:val="0"/>
          <w:w w:val="55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5" w:lineRule="auto" w:line="275"/>
        <w:ind w:left="714" w:right="376" w:hanging="202"/>
      </w:pPr>
      <w:r>
        <w:pict>
          <v:shape type="#_x0000_t75" style="position:absolute;margin-left:0pt;margin-top:0pt;width:595pt;height:842pt;mso-position-horizontal-relative:page;mso-position-vertical-relative:page;z-index:-736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4F5464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F5464"/>
          <w:spacing w:val="0"/>
          <w:w w:val="7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F5464"/>
          <w:spacing w:val="24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6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8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70707C"/>
          <w:spacing w:val="0"/>
          <w:w w:val="100"/>
          <w:sz w:val="18"/>
          <w:szCs w:val="18"/>
        </w:rPr>
        <w:t>we</w:t>
      </w:r>
      <w:r>
        <w:rPr>
          <w:rFonts w:cs="Arial" w:hAnsi="Arial" w:eastAsia="Arial" w:ascii="Arial"/>
          <w:color w:val="70707C"/>
          <w:spacing w:val="22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color w:val="70707C"/>
          <w:spacing w:val="-3"/>
          <w:w w:val="111"/>
          <w:sz w:val="20"/>
          <w:szCs w:val="20"/>
        </w:rPr>
        <w:t>p</w:t>
      </w:r>
      <w:r>
        <w:rPr>
          <w:rFonts w:cs="Arial" w:hAnsi="Arial" w:eastAsia="Arial" w:ascii="Arial"/>
          <w:i/>
          <w:color w:val="70707C"/>
          <w:spacing w:val="0"/>
          <w:w w:val="102"/>
          <w:sz w:val="20"/>
          <w:szCs w:val="20"/>
        </w:rPr>
        <w:t>r</w:t>
      </w:r>
      <w:r>
        <w:rPr>
          <w:rFonts w:cs="Arial" w:hAnsi="Arial" w:eastAsia="Arial" w:ascii="Arial"/>
          <w:i/>
          <w:color w:val="70707C"/>
          <w:spacing w:val="-4"/>
          <w:w w:val="102"/>
          <w:sz w:val="20"/>
          <w:szCs w:val="20"/>
        </w:rPr>
        <w:t>o</w:t>
      </w:r>
      <w:r>
        <w:rPr>
          <w:rFonts w:cs="Arial" w:hAnsi="Arial" w:eastAsia="Arial" w:ascii="Arial"/>
          <w:i/>
          <w:color w:val="70707C"/>
          <w:spacing w:val="-4"/>
          <w:w w:val="120"/>
          <w:sz w:val="20"/>
          <w:szCs w:val="20"/>
        </w:rPr>
        <w:t>g</w:t>
      </w:r>
      <w:r>
        <w:rPr>
          <w:rFonts w:cs="Arial" w:hAnsi="Arial" w:eastAsia="Arial" w:ascii="Arial"/>
          <w:i/>
          <w:color w:val="70707C"/>
          <w:spacing w:val="-3"/>
          <w:w w:val="141"/>
          <w:sz w:val="20"/>
          <w:szCs w:val="20"/>
        </w:rPr>
        <w:t>r</w:t>
      </w:r>
      <w:r>
        <w:rPr>
          <w:rFonts w:cs="Arial" w:hAnsi="Arial" w:eastAsia="Arial" w:ascii="Arial"/>
          <w:i/>
          <w:color w:val="70707C"/>
          <w:spacing w:val="-2"/>
          <w:w w:val="75"/>
          <w:sz w:val="20"/>
          <w:szCs w:val="20"/>
        </w:rPr>
        <w:t>a</w:t>
      </w:r>
      <w:r>
        <w:rPr>
          <w:rFonts w:cs="Arial" w:hAnsi="Arial" w:eastAsia="Arial" w:ascii="Arial"/>
          <w:i/>
          <w:color w:val="70707C"/>
          <w:spacing w:val="0"/>
          <w:w w:val="100"/>
          <w:sz w:val="20"/>
          <w:szCs w:val="20"/>
        </w:rPr>
        <w:t>m</w:t>
      </w:r>
      <w:r>
        <w:rPr>
          <w:rFonts w:cs="Arial" w:hAnsi="Arial" w:eastAsia="Arial" w:ascii="Arial"/>
          <w:i/>
          <w:color w:val="70707C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0"/>
          <w:w w:val="4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ll</w:t>
      </w:r>
      <w:r>
        <w:rPr>
          <w:rFonts w:cs="Times New Roman" w:hAnsi="Times New Roman" w:eastAsia="Times New Roman" w:ascii="Times New Roman"/>
          <w:color w:val="70707C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6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0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464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9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464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18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9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1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70707C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b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70707C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9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9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1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9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1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70707C"/>
          <w:spacing w:val="0"/>
          <w:w w:val="4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2"/>
        <w:ind w:left="513"/>
      </w:pPr>
      <w:r>
        <w:rPr>
          <w:rFonts w:cs="Times New Roman" w:hAnsi="Times New Roman" w:eastAsia="Times New Roman" w:ascii="Times New Roman"/>
          <w:color w:val="4F5464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F5464"/>
          <w:spacing w:val="0"/>
          <w:w w:val="7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F5464"/>
          <w:spacing w:val="34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464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r.</w:t>
      </w:r>
      <w:r>
        <w:rPr>
          <w:rFonts w:cs="Times New Roman" w:hAnsi="Times New Roman" w:eastAsia="Times New Roman" w:ascii="Times New Roman"/>
          <w:color w:val="70707C"/>
          <w:spacing w:val="45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F5464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9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0"/>
          <w:w w:val="9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42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9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/>
        <w:ind w:left="710"/>
      </w:pPr>
      <w:r>
        <w:rPr>
          <w:rFonts w:cs="Times New Roman" w:hAnsi="Times New Roman" w:eastAsia="Times New Roman" w:ascii="Times New Roman"/>
          <w:b/>
          <w:color w:val="4F5464"/>
          <w:spacing w:val="1"/>
          <w:w w:val="9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1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89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340"/>
        <w:ind w:left="710" w:right="203" w:hanging="197"/>
      </w:pPr>
      <w:r>
        <w:rPr>
          <w:rFonts w:cs="Times New Roman" w:hAnsi="Times New Roman" w:eastAsia="Times New Roman" w:ascii="Times New Roman"/>
          <w:color w:val="4F5464"/>
          <w:spacing w:val="0"/>
          <w:w w:val="7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F5464"/>
          <w:spacing w:val="0"/>
          <w:w w:val="7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F5464"/>
          <w:spacing w:val="34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2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       </w:t>
      </w:r>
      <w:r>
        <w:rPr>
          <w:rFonts w:cs="Times New Roman" w:hAnsi="Times New Roman" w:eastAsia="Times New Roman" w:ascii="Times New Roman"/>
          <w:color w:val="70707C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70707C"/>
          <w:spacing w:val="2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70707C"/>
          <w:spacing w:val="2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7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0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8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7"/>
          <w:w w:val="8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464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F5464"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464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b/>
          <w:color w:val="4F546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464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37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1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9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8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1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0707C"/>
          <w:spacing w:val="3"/>
          <w:w w:val="10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2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2"/>
          <w:w w:val="11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0707C"/>
          <w:spacing w:val="1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0"/>
          <w:w w:val="10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70707C"/>
          <w:spacing w:val="2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0707C"/>
          <w:spacing w:val="0"/>
          <w:w w:val="12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60"/>
        <w:ind w:left="714"/>
      </w:pPr>
      <w:r>
        <w:rPr>
          <w:rFonts w:cs="Times New Roman" w:hAnsi="Times New Roman" w:eastAsia="Times New Roman" w:ascii="Times New Roman"/>
          <w:color w:val="70707C"/>
          <w:spacing w:val="1"/>
          <w:w w:val="100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position w:val="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position w:val="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50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position w:val="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position w:val="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0707C"/>
          <w:spacing w:val="1"/>
          <w:w w:val="100"/>
          <w:position w:val="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position w:val="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4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0"/>
          <w:position w:val="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position w:val="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2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707C"/>
          <w:spacing w:val="2"/>
          <w:w w:val="108"/>
          <w:position w:val="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position w:val="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0707C"/>
          <w:spacing w:val="1"/>
          <w:w w:val="102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0707C"/>
          <w:spacing w:val="1"/>
          <w:w w:val="128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70707C"/>
          <w:spacing w:val="2"/>
          <w:w w:val="101"/>
          <w:position w:val="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0707C"/>
          <w:spacing w:val="0"/>
          <w:w w:val="47"/>
          <w:position w:val="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0"/>
        <w:sectPr>
          <w:pgSz w:w="11900" w:h="16840"/>
          <w:pgMar w:top="1460" w:bottom="280" w:left="1340" w:right="1420"/>
        </w:sectPr>
      </w:pPr>
      <w:r>
        <w:rPr>
          <w:rFonts w:cs="Times New Roman" w:hAnsi="Times New Roman" w:eastAsia="Times New Roman" w:ascii="Times New Roman"/>
          <w:color w:val="4F5464"/>
          <w:spacing w:val="0"/>
          <w:w w:val="600"/>
          <w:sz w:val="16"/>
          <w:szCs w:val="16"/>
        </w:rPr>
        <w:t>•</w:t>
      </w:r>
      <w:r>
        <w:rPr>
          <w:rFonts w:cs="Times New Roman" w:hAnsi="Times New Roman" w:eastAsia="Times New Roman" w:ascii="Times New Roman"/>
          <w:color w:val="4F5464"/>
          <w:spacing w:val="-91"/>
          <w:w w:val="6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1"/>
          <w:w w:val="8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F5464"/>
          <w:spacing w:val="-2"/>
          <w:w w:val="10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F5464"/>
          <w:spacing w:val="-2"/>
          <w:w w:val="86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color w:val="4F5464"/>
          <w:spacing w:val="-2"/>
          <w:w w:val="10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F5464"/>
          <w:spacing w:val="-2"/>
          <w:w w:val="11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F5464"/>
          <w:spacing w:val="-3"/>
          <w:w w:val="9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color w:val="4F5464"/>
          <w:spacing w:val="-2"/>
          <w:w w:val="11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70707C"/>
          <w:spacing w:val="-2"/>
          <w:w w:val="10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color w:val="4F5464"/>
          <w:spacing w:val="0"/>
          <w:w w:val="8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F5464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2"/>
          <w:w w:val="8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70707C"/>
          <w:spacing w:val="0"/>
          <w:w w:val="8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color w:val="70707C"/>
          <w:spacing w:val="0"/>
          <w:w w:val="8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70707C"/>
          <w:spacing w:val="3"/>
          <w:w w:val="8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2"/>
          <w:w w:val="7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4F5464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F5464"/>
          <w:spacing w:val="-1"/>
          <w:w w:val="13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F5464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F5464"/>
          <w:spacing w:val="-2"/>
          <w:w w:val="104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color w:val="4F5464"/>
          <w:spacing w:val="-2"/>
          <w:w w:val="98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70707C"/>
          <w:spacing w:val="-2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70707C"/>
          <w:spacing w:val="-1"/>
          <w:w w:val="9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F5464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F5464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1"/>
          <w:w w:val="6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4F5464"/>
          <w:spacing w:val="-2"/>
          <w:w w:val="11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F5464"/>
          <w:spacing w:val="-2"/>
          <w:w w:val="10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70707C"/>
          <w:spacing w:val="-1"/>
          <w:w w:val="9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6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70707C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0"/>
          <w:w w:val="3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F5464"/>
          <w:spacing w:val="-2"/>
          <w:w w:val="10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F5464"/>
          <w:spacing w:val="0"/>
          <w:w w:val="88"/>
          <w:sz w:val="16"/>
          <w:szCs w:val="16"/>
        </w:rPr>
        <w:t>c.</w:t>
      </w:r>
      <w:r>
        <w:rPr>
          <w:rFonts w:cs="Times New Roman" w:hAnsi="Times New Roman" w:eastAsia="Times New Roman" w:ascii="Times New Roman"/>
          <w:color w:val="4F5464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1"/>
          <w:w w:val="10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color w:val="4F5464"/>
          <w:spacing w:val="-3"/>
          <w:w w:val="10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F5464"/>
          <w:spacing w:val="0"/>
          <w:w w:val="77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color w:val="4F5464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1"/>
          <w:w w:val="9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F5464"/>
          <w:spacing w:val="-1"/>
          <w:w w:val="77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F5464"/>
          <w:spacing w:val="-2"/>
          <w:w w:val="98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color w:val="4F5464"/>
          <w:spacing w:val="-2"/>
          <w:w w:val="104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color w:val="4F5464"/>
          <w:spacing w:val="-1"/>
          <w:w w:val="14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70707C"/>
          <w:spacing w:val="0"/>
          <w:w w:val="8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70707C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70707C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1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4F5464"/>
          <w:spacing w:val="-2"/>
          <w:w w:val="9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70707C"/>
          <w:spacing w:val="-1"/>
          <w:w w:val="9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4F5464"/>
          <w:spacing w:val="-2"/>
          <w:w w:val="9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F5464"/>
          <w:spacing w:val="-1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70707C"/>
          <w:spacing w:val="-2"/>
          <w:w w:val="98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color w:val="4F5464"/>
          <w:spacing w:val="-2"/>
          <w:w w:val="9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4F5464"/>
          <w:spacing w:val="0"/>
          <w:w w:val="9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color w:val="4F5464"/>
          <w:spacing w:val="0"/>
          <w:w w:val="98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4F5464"/>
          <w:spacing w:val="37"/>
          <w:w w:val="9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464"/>
          <w:spacing w:val="-2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color w:val="4F5464"/>
          <w:spacing w:val="-2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4F5464"/>
          <w:spacing w:val="-2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color w:val="4F5464"/>
          <w:spacing w:val="0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Arial" w:hAnsi="Arial" w:eastAsia="Arial" w:ascii="Arial"/>
          <w:sz w:val="42"/>
          <w:szCs w:val="42"/>
        </w:rPr>
        <w:jc w:val="left"/>
        <w:spacing w:before="41"/>
        <w:ind w:left="503"/>
      </w:pPr>
      <w:r>
        <w:pict>
          <v:shape type="#_x0000_t75" style="position:absolute;margin-left:0pt;margin-top:0pt;width:595pt;height:841pt;mso-position-horizontal-relative:page;mso-position-vertical-relative:page;z-index:-735">
            <v:imagedata o:title="" r:id="rId6"/>
          </v:shape>
        </w:pict>
      </w:r>
      <w:r>
        <w:rPr>
          <w:rFonts w:cs="Arial" w:hAnsi="Arial" w:eastAsia="Arial" w:ascii="Arial"/>
          <w:b/>
          <w:color w:val="525464"/>
          <w:spacing w:val="2"/>
          <w:w w:val="87"/>
          <w:sz w:val="46"/>
          <w:szCs w:val="46"/>
        </w:rPr>
        <w:t>V</w:t>
      </w:r>
      <w:r>
        <w:rPr>
          <w:rFonts w:cs="Arial" w:hAnsi="Arial" w:eastAsia="Arial" w:ascii="Arial"/>
          <w:b/>
          <w:color w:val="525464"/>
          <w:spacing w:val="2"/>
          <w:w w:val="97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1"/>
          <w:w w:val="104"/>
          <w:sz w:val="46"/>
          <w:szCs w:val="46"/>
        </w:rPr>
        <w:t>r</w:t>
      </w:r>
      <w:r>
        <w:rPr>
          <w:rFonts w:cs="Arial" w:hAnsi="Arial" w:eastAsia="Arial" w:ascii="Arial"/>
          <w:b/>
          <w:color w:val="525464"/>
          <w:spacing w:val="1"/>
          <w:w w:val="71"/>
          <w:sz w:val="46"/>
          <w:szCs w:val="46"/>
        </w:rPr>
        <w:t>i</w:t>
      </w:r>
      <w:r>
        <w:rPr>
          <w:rFonts w:cs="Arial" w:hAnsi="Arial" w:eastAsia="Arial" w:ascii="Arial"/>
          <w:b/>
          <w:color w:val="525464"/>
          <w:spacing w:val="3"/>
          <w:w w:val="104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3"/>
          <w:w w:val="98"/>
          <w:sz w:val="46"/>
          <w:szCs w:val="46"/>
        </w:rPr>
        <w:t>b</w:t>
      </w:r>
      <w:r>
        <w:rPr>
          <w:rFonts w:cs="Arial" w:hAnsi="Arial" w:eastAsia="Arial" w:ascii="Arial"/>
          <w:b/>
          <w:color w:val="525464"/>
          <w:spacing w:val="1"/>
          <w:w w:val="78"/>
          <w:sz w:val="46"/>
          <w:szCs w:val="46"/>
        </w:rPr>
        <w:t>l</w:t>
      </w:r>
      <w:r>
        <w:rPr>
          <w:rFonts w:cs="Arial" w:hAnsi="Arial" w:eastAsia="Arial" w:ascii="Arial"/>
          <w:b/>
          <w:color w:val="525464"/>
          <w:spacing w:val="3"/>
          <w:w w:val="100"/>
          <w:sz w:val="46"/>
          <w:szCs w:val="46"/>
        </w:rPr>
        <w:t>e</w:t>
      </w:r>
      <w:r>
        <w:rPr>
          <w:rFonts w:cs="Arial" w:hAnsi="Arial" w:eastAsia="Arial" w:ascii="Arial"/>
          <w:b/>
          <w:color w:val="525464"/>
          <w:spacing w:val="0"/>
          <w:w w:val="85"/>
          <w:sz w:val="46"/>
          <w:szCs w:val="46"/>
        </w:rPr>
        <w:t>s</w:t>
      </w:r>
      <w:r>
        <w:rPr>
          <w:rFonts w:cs="Arial" w:hAnsi="Arial" w:eastAsia="Arial" w:ascii="Arial"/>
          <w:b/>
          <w:color w:val="525464"/>
          <w:spacing w:val="44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2"/>
          <w:w w:val="89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3"/>
          <w:w w:val="89"/>
          <w:sz w:val="46"/>
          <w:szCs w:val="46"/>
        </w:rPr>
        <w:t>n</w:t>
      </w:r>
      <w:r>
        <w:rPr>
          <w:rFonts w:cs="Arial" w:hAnsi="Arial" w:eastAsia="Arial" w:ascii="Arial"/>
          <w:b/>
          <w:color w:val="525464"/>
          <w:spacing w:val="0"/>
          <w:w w:val="89"/>
          <w:sz w:val="46"/>
          <w:szCs w:val="46"/>
        </w:rPr>
        <w:t>d</w:t>
      </w:r>
      <w:r>
        <w:rPr>
          <w:rFonts w:cs="Arial" w:hAnsi="Arial" w:eastAsia="Arial" w:ascii="Arial"/>
          <w:b/>
          <w:color w:val="525464"/>
          <w:spacing w:val="90"/>
          <w:w w:val="89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2"/>
          <w:w w:val="79"/>
          <w:sz w:val="46"/>
          <w:szCs w:val="46"/>
        </w:rPr>
        <w:t>D</w:t>
      </w:r>
      <w:r>
        <w:rPr>
          <w:rFonts w:cs="Arial" w:hAnsi="Arial" w:eastAsia="Arial" w:ascii="Arial"/>
          <w:b/>
          <w:color w:val="525464"/>
          <w:spacing w:val="2"/>
          <w:w w:val="97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1"/>
          <w:w w:val="115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0"/>
          <w:w w:val="85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30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1"/>
          <w:w w:val="85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y</w:t>
      </w:r>
      <w:r>
        <w:rPr>
          <w:rFonts w:cs="Arial" w:hAnsi="Arial" w:eastAsia="Arial" w:ascii="Arial"/>
          <w:b/>
          <w:color w:val="525464"/>
          <w:spacing w:val="4"/>
          <w:w w:val="91"/>
          <w:sz w:val="46"/>
          <w:szCs w:val="46"/>
        </w:rPr>
        <w:t>p</w:t>
      </w:r>
      <w:r>
        <w:rPr>
          <w:rFonts w:cs="Arial" w:hAnsi="Arial" w:eastAsia="Arial" w:ascii="Arial"/>
          <w:b/>
          <w:color w:val="525464"/>
          <w:spacing w:val="1"/>
          <w:w w:val="99"/>
          <w:sz w:val="46"/>
          <w:szCs w:val="46"/>
        </w:rPr>
        <w:t>e</w:t>
      </w:r>
      <w:r>
        <w:rPr>
          <w:rFonts w:cs="Arial" w:hAnsi="Arial" w:eastAsia="Arial" w:ascii="Arial"/>
          <w:b/>
          <w:color w:val="525464"/>
          <w:spacing w:val="2"/>
          <w:w w:val="97"/>
          <w:sz w:val="46"/>
          <w:szCs w:val="46"/>
        </w:rPr>
        <w:t>s</w:t>
      </w:r>
      <w:r>
        <w:rPr>
          <w:rFonts w:cs="Arial" w:hAnsi="Arial" w:eastAsia="Arial" w:ascii="Arial"/>
          <w:b/>
          <w:color w:val="525464"/>
          <w:spacing w:val="0"/>
          <w:w w:val="43"/>
          <w:sz w:val="46"/>
          <w:szCs w:val="46"/>
        </w:rPr>
        <w:t>:</w:t>
      </w:r>
      <w:r>
        <w:rPr>
          <w:rFonts w:cs="Arial" w:hAnsi="Arial" w:eastAsia="Arial" w:ascii="Arial"/>
          <w:b/>
          <w:color w:val="525464"/>
          <w:spacing w:val="28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3"/>
          <w:w w:val="86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0"/>
          <w:w w:val="46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5"/>
          <w:w w:val="46"/>
          <w:sz w:val="46"/>
          <w:szCs w:val="46"/>
        </w:rPr>
        <w:t>k</w:t>
      </w:r>
      <w:r>
        <w:rPr>
          <w:rFonts w:cs="Arial" w:hAnsi="Arial" w:eastAsia="Arial" w:ascii="Arial"/>
          <w:b/>
          <w:color w:val="525464"/>
          <w:spacing w:val="4"/>
          <w:w w:val="186"/>
          <w:sz w:val="46"/>
          <w:szCs w:val="46"/>
        </w:rPr>
        <w:t>e</w:t>
      </w:r>
      <w:r>
        <w:rPr>
          <w:rFonts w:cs="Arial" w:hAnsi="Arial" w:eastAsia="Arial" w:ascii="Arial"/>
          <w:b/>
          <w:color w:val="525464"/>
          <w:spacing w:val="2"/>
          <w:w w:val="97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5"/>
          <w:w w:val="102"/>
          <w:sz w:val="46"/>
          <w:szCs w:val="46"/>
        </w:rPr>
        <w:t>w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2"/>
          <w:w w:val="97"/>
          <w:sz w:val="46"/>
          <w:szCs w:val="46"/>
        </w:rPr>
        <w:t>y</w:t>
      </w:r>
      <w:r>
        <w:rPr>
          <w:rFonts w:cs="Arial" w:hAnsi="Arial" w:eastAsia="Arial" w:ascii="Arial"/>
          <w:b/>
          <w:color w:val="525464"/>
          <w:spacing w:val="0"/>
          <w:w w:val="82"/>
          <w:sz w:val="46"/>
          <w:szCs w:val="46"/>
        </w:rPr>
        <w:t>s</w:t>
      </w:r>
      <w:r>
        <w:rPr>
          <w:rFonts w:cs="Arial" w:hAnsi="Arial" w:eastAsia="Arial" w:ascii="Arial"/>
          <w:b/>
          <w:color w:val="525464"/>
          <w:spacing w:val="28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0"/>
          <w:w w:val="106"/>
          <w:sz w:val="42"/>
          <w:szCs w:val="42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10"/>
      </w:pP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25464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25464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25464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464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25464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25464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76975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76975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76975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25464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25464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25464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25464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25464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76975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25464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25464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25464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25464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25464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525464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76975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25464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25464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25464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25464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797B83"/>
          <w:spacing w:val="0"/>
          <w:w w:val="128"/>
          <w:sz w:val="18"/>
          <w:szCs w:val="18"/>
        </w:rPr>
        <w:t>©</w:t>
      </w:r>
      <w:r>
        <w:rPr>
          <w:rFonts w:cs="Arial" w:hAnsi="Arial" w:eastAsia="Arial" w:ascii="Arial"/>
          <w:color w:val="797B83"/>
          <w:spacing w:val="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464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10"/>
      </w:pPr>
      <w:r>
        <w:rPr>
          <w:rFonts w:cs="Arial" w:hAnsi="Arial" w:eastAsia="Arial" w:ascii="Arial"/>
          <w:b/>
          <w:color w:val="525464"/>
          <w:spacing w:val="-1"/>
          <w:w w:val="80"/>
          <w:sz w:val="30"/>
          <w:szCs w:val="30"/>
        </w:rPr>
        <w:t>S</w:t>
      </w:r>
      <w:r>
        <w:rPr>
          <w:rFonts w:cs="Arial" w:hAnsi="Arial" w:eastAsia="Arial" w:ascii="Arial"/>
          <w:b/>
          <w:color w:val="525464"/>
          <w:spacing w:val="-2"/>
          <w:w w:val="102"/>
          <w:sz w:val="30"/>
          <w:szCs w:val="30"/>
        </w:rPr>
        <w:t>y</w:t>
      </w:r>
      <w:r>
        <w:rPr>
          <w:rFonts w:cs="Arial" w:hAnsi="Arial" w:eastAsia="Arial" w:ascii="Arial"/>
          <w:b/>
          <w:color w:val="525464"/>
          <w:spacing w:val="-1"/>
          <w:w w:val="82"/>
          <w:sz w:val="30"/>
          <w:szCs w:val="30"/>
        </w:rPr>
        <w:t>n</w:t>
      </w:r>
      <w:r>
        <w:rPr>
          <w:rFonts w:cs="Arial" w:hAnsi="Arial" w:eastAsia="Arial" w:ascii="Arial"/>
          <w:b/>
          <w:color w:val="525464"/>
          <w:spacing w:val="-1"/>
          <w:w w:val="112"/>
          <w:sz w:val="30"/>
          <w:szCs w:val="30"/>
        </w:rPr>
        <w:t>t</w:t>
      </w:r>
      <w:r>
        <w:rPr>
          <w:rFonts w:cs="Arial" w:hAnsi="Arial" w:eastAsia="Arial" w:ascii="Arial"/>
          <w:b/>
          <w:color w:val="525464"/>
          <w:spacing w:val="-3"/>
          <w:w w:val="88"/>
          <w:sz w:val="30"/>
          <w:szCs w:val="30"/>
        </w:rPr>
        <w:t>a</w:t>
      </w:r>
      <w:r>
        <w:rPr>
          <w:rFonts w:cs="Arial" w:hAnsi="Arial" w:eastAsia="Arial" w:ascii="Arial"/>
          <w:b/>
          <w:color w:val="525464"/>
          <w:spacing w:val="0"/>
          <w:w w:val="96"/>
          <w:sz w:val="30"/>
          <w:szCs w:val="30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8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9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797B83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797B8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797B83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797B83"/>
          <w:spacing w:val="-3"/>
          <w:w w:val="9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797B83"/>
          <w:spacing w:val="0"/>
          <w:w w:val="6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6B895"/>
          <w:spacing w:val="3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</w:t>
      </w:r>
      <w:r>
        <w:rPr>
          <w:rFonts w:cs="Arial" w:hAnsi="Arial" w:eastAsia="Arial" w:ascii="Arial"/>
          <w:b/>
          <w:color w:val="56B895"/>
          <w:spacing w:val="2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4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color w:val="56B895"/>
          <w:spacing w:val="3"/>
          <w:w w:val="200"/>
          <w:sz w:val="14"/>
          <w:szCs w:val="14"/>
        </w:rPr>
        <w:t>2</w:t>
      </w:r>
      <w:r>
        <w:rPr>
          <w:rFonts w:cs="Arial" w:hAnsi="Arial" w:eastAsia="Arial" w:ascii="Arial"/>
          <w:b/>
          <w:color w:val="56B895"/>
          <w:spacing w:val="0"/>
          <w:w w:val="206"/>
          <w:sz w:val="14"/>
          <w:szCs w:val="14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44"/>
          <w:w w:val="112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6B895"/>
          <w:spacing w:val="22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10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797B8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797B83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797B83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464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797B83"/>
          <w:spacing w:val="-3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14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9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797B83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7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2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2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2"/>
          <w:w w:val="10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81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81"/>
          <w:sz w:val="14"/>
          <w:szCs w:val="14"/>
        </w:rPr>
        <w:t>  </w:t>
      </w:r>
      <w:r>
        <w:rPr>
          <w:rFonts w:cs="Arial" w:hAnsi="Arial" w:eastAsia="Arial" w:ascii="Arial"/>
          <w:color w:val="56B895"/>
          <w:spacing w:val="8"/>
          <w:w w:val="8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7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1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3"/>
          <w:w w:val="9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797B83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797B83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7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9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1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6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2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8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1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797B83"/>
          <w:spacing w:val="0"/>
          <w:w w:val="9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797B83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9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1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4"/>
          <w:w w:val="10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797B83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69"/>
        <w:ind w:left="863" w:right="5741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76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76"/>
          <w:sz w:val="14"/>
          <w:szCs w:val="14"/>
        </w:rPr>
        <w:t>  </w:t>
      </w:r>
      <w:r>
        <w:rPr>
          <w:rFonts w:cs="Arial" w:hAnsi="Arial" w:eastAsia="Arial" w:ascii="Arial"/>
          <w:color w:val="56B895"/>
          <w:spacing w:val="22"/>
          <w:w w:val="7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73"/>
          <w:sz w:val="16"/>
          <w:szCs w:val="16"/>
        </w:rPr>
        <w:t>"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8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8"/>
          <w:sz w:val="16"/>
          <w:szCs w:val="16"/>
        </w:rPr>
        <w:t>"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4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3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7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360"/>
        <w:ind w:left="863" w:right="4910" w:hanging="360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7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464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464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464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464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797B83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797B83"/>
          <w:spacing w:val="0"/>
          <w:w w:val="5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3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8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6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3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83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83"/>
          <w:sz w:val="14"/>
          <w:szCs w:val="14"/>
        </w:rPr>
        <w:t>  </w:t>
      </w:r>
      <w:r>
        <w:rPr>
          <w:rFonts w:cs="Arial" w:hAnsi="Arial" w:eastAsia="Arial" w:ascii="Arial"/>
          <w:color w:val="56B895"/>
          <w:spacing w:val="28"/>
          <w:w w:val="8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5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11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7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797B83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9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797B83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49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6"/>
          <w:w w:val="16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49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2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45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4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6"/>
          <w:w w:val="4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7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2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797B8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797B8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797B8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797B83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797B83"/>
          <w:spacing w:val="-3"/>
          <w:w w:val="9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797B83"/>
          <w:spacing w:val="-4"/>
          <w:w w:val="11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797B83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  <w:sectPr>
          <w:pgSz w:w="11900" w:h="16820"/>
          <w:pgMar w:top="1380" w:bottom="280" w:left="1340" w:right="1680"/>
        </w:sectPr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43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pict>
          <v:shape type="#_x0000_t75" style="position:absolute;margin-left:0pt;margin-top:0pt;width:595pt;height:841pt;mso-position-horizontal-relative:page;mso-position-vertical-relative:page;z-index:-734">
            <v:imagedata o:title="" r:id="rId7"/>
          </v:shape>
        </w:pict>
      </w: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34"/>
      </w:pPr>
      <w:r>
        <w:rPr>
          <w:rFonts w:cs="Arial" w:hAnsi="Arial" w:eastAsia="Arial" w:ascii="Arial"/>
          <w:b/>
          <w:color w:val="4D5062"/>
          <w:spacing w:val="8"/>
          <w:w w:val="74"/>
          <w:sz w:val="30"/>
          <w:szCs w:val="30"/>
        </w:rPr>
        <w:t>C</w:t>
      </w:r>
      <w:r>
        <w:rPr>
          <w:rFonts w:cs="Arial" w:hAnsi="Arial" w:eastAsia="Arial" w:ascii="Arial"/>
          <w:b/>
          <w:color w:val="4D5062"/>
          <w:spacing w:val="7"/>
          <w:w w:val="88"/>
          <w:sz w:val="30"/>
          <w:szCs w:val="30"/>
        </w:rPr>
        <w:t>o</w:t>
      </w:r>
      <w:r>
        <w:rPr>
          <w:rFonts w:cs="Arial" w:hAnsi="Arial" w:eastAsia="Arial" w:ascii="Arial"/>
          <w:b/>
          <w:color w:val="4D5062"/>
          <w:spacing w:val="8"/>
          <w:w w:val="85"/>
          <w:sz w:val="30"/>
          <w:szCs w:val="30"/>
        </w:rPr>
        <w:t>n</w:t>
      </w:r>
      <w:r>
        <w:rPr>
          <w:rFonts w:cs="Arial" w:hAnsi="Arial" w:eastAsia="Arial" w:ascii="Arial"/>
          <w:b/>
          <w:color w:val="4D5062"/>
          <w:spacing w:val="6"/>
          <w:w w:val="94"/>
          <w:sz w:val="30"/>
          <w:szCs w:val="30"/>
        </w:rPr>
        <w:t>c</w:t>
      </w:r>
      <w:r>
        <w:rPr>
          <w:rFonts w:cs="Arial" w:hAnsi="Arial" w:eastAsia="Arial" w:ascii="Arial"/>
          <w:b/>
          <w:color w:val="4D5062"/>
          <w:spacing w:val="7"/>
          <w:w w:val="91"/>
          <w:sz w:val="30"/>
          <w:szCs w:val="30"/>
        </w:rPr>
        <w:t>e</w:t>
      </w:r>
      <w:r>
        <w:rPr>
          <w:rFonts w:cs="Arial" w:hAnsi="Arial" w:eastAsia="Arial" w:ascii="Arial"/>
          <w:b/>
          <w:color w:val="4D5062"/>
          <w:spacing w:val="8"/>
          <w:w w:val="85"/>
          <w:sz w:val="30"/>
          <w:szCs w:val="30"/>
        </w:rPr>
        <w:t>p</w:t>
      </w:r>
      <w:r>
        <w:rPr>
          <w:rFonts w:cs="Arial" w:hAnsi="Arial" w:eastAsia="Arial" w:ascii="Arial"/>
          <w:b/>
          <w:color w:val="4D5062"/>
          <w:spacing w:val="5"/>
          <w:w w:val="106"/>
          <w:sz w:val="30"/>
          <w:szCs w:val="30"/>
        </w:rPr>
        <w:t>t</w:t>
      </w:r>
      <w:r>
        <w:rPr>
          <w:rFonts w:cs="Arial" w:hAnsi="Arial" w:eastAsia="Arial" w:ascii="Arial"/>
          <w:b/>
          <w:color w:val="4D5062"/>
          <w:spacing w:val="0"/>
          <w:w w:val="77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5"/>
        <w:ind w:left="720" w:right="413" w:hanging="197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9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6"/>
          <w:w w:val="10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9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2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2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13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96B77"/>
          <w:spacing w:val="0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ry</w:t>
      </w:r>
      <w:r>
        <w:rPr>
          <w:rFonts w:cs="Times New Roman" w:hAnsi="Times New Roman" w:eastAsia="Times New Roman" w:ascii="Times New Roman"/>
          <w:color w:val="696B77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D5062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4D5062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1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6"/>
        <w:ind w:left="523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4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16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7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8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6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45"/>
        <w:ind w:left="1315" w:right="549" w:hanging="192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5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5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B77"/>
          <w:spacing w:val="-5"/>
          <w:w w:val="95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9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6"/>
          <w:w w:val="9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13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96B77"/>
          <w:spacing w:val="0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0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9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7"/>
          <w:spacing w:val="-3"/>
          <w:w w:val="12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8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13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96B77"/>
          <w:spacing w:val="0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50"/>
        <w:ind w:left="725" w:right="231" w:hanging="202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5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9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ill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8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9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D5062"/>
          <w:spacing w:val="9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D5062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D5062"/>
          <w:spacing w:val="7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55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41"/>
        <w:ind w:left="720" w:right="153" w:hanging="197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EB59C"/>
          <w:spacing w:val="0"/>
          <w:w w:val="100"/>
          <w:sz w:val="16"/>
          <w:szCs w:val="16"/>
        </w:rPr>
        <w:t>=</w:t>
      </w:r>
      <w:r>
        <w:rPr>
          <w:rFonts w:cs="Times New Roman" w:hAnsi="Times New Roman" w:eastAsia="Times New Roman" w:ascii="Times New Roman"/>
          <w:color w:val="6EB59C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color w:val="6EB59C"/>
          <w:spacing w:val="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3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D5062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D5062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95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D5062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color w:val="696B77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D5062"/>
          <w:spacing w:val="-2"/>
          <w:w w:val="109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96B77"/>
          <w:spacing w:val="0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2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D5062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EB59C"/>
          <w:spacing w:val="0"/>
          <w:w w:val="100"/>
          <w:sz w:val="16"/>
          <w:szCs w:val="16"/>
        </w:rPr>
        <w:t>=</w:t>
      </w:r>
      <w:r>
        <w:rPr>
          <w:rFonts w:cs="Times New Roman" w:hAnsi="Times New Roman" w:eastAsia="Times New Roman" w:ascii="Times New Roman"/>
          <w:color w:val="6EB59C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color w:val="6EB59C"/>
          <w:spacing w:val="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1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D5062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1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D5062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D5062"/>
          <w:spacing w:val="7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7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EB59C"/>
          <w:spacing w:val="0"/>
          <w:w w:val="100"/>
          <w:sz w:val="12"/>
          <w:szCs w:val="12"/>
        </w:rPr>
        <w:t>x</w:t>
      </w:r>
      <w:r>
        <w:rPr>
          <w:rFonts w:cs="Arial" w:hAnsi="Arial" w:eastAsia="Arial" w:ascii="Arial"/>
          <w:b/>
          <w:color w:val="6EB59C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6EB59C"/>
          <w:spacing w:val="1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6EB59C"/>
          <w:spacing w:val="0"/>
          <w:w w:val="100"/>
          <w:sz w:val="16"/>
          <w:szCs w:val="16"/>
        </w:rPr>
        <w:t>=</w:t>
      </w:r>
      <w:r>
        <w:rPr>
          <w:rFonts w:cs="Times New Roman" w:hAnsi="Times New Roman" w:eastAsia="Times New Roman" w:ascii="Times New Roman"/>
          <w:color w:val="6EB59C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EB59C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BC6A1"/>
          <w:spacing w:val="0"/>
          <w:w w:val="8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BC6A1"/>
          <w:spacing w:val="0"/>
          <w:w w:val="83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b/>
          <w:color w:val="5BC6A1"/>
          <w:spacing w:val="29"/>
          <w:w w:val="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6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color w:val="696B77"/>
          <w:spacing w:val="0"/>
          <w:w w:val="96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6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0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3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3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color w:val="696B77"/>
          <w:spacing w:val="-5"/>
          <w:w w:val="144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-3"/>
          <w:w w:val="14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00"/>
        <w:ind w:left="679" w:right="6088"/>
      </w:pP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4D5062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D5062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D5062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D5062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10"/>
          <w:w w:val="9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9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9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7"/>
          <w:spacing w:val="0"/>
          <w:w w:val="94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50"/>
        <w:ind w:left="715" w:right="63" w:hanging="192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0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0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9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D5062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D5062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8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7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3"/>
          <w:w w:val="8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8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696B77"/>
          <w:spacing w:val="26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0"/>
          <w:w w:val="10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8"/>
          <w:w w:val="10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4D5062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6"/>
          <w:w w:val="10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1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D5062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4D5062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D5062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1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ill</w:t>
      </w:r>
      <w:r>
        <w:rPr>
          <w:rFonts w:cs="Times New Roman" w:hAnsi="Times New Roman" w:eastAsia="Times New Roman" w:ascii="Times New Roman"/>
          <w:color w:val="696B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9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1"/>
          <w:w w:val="125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4D5062"/>
          <w:spacing w:val="0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D5062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95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1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1"/>
        <w:ind w:left="523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1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1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4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96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9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523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D5062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D5062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D5062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D5062"/>
          <w:spacing w:val="3"/>
          <w:w w:val="11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D5062"/>
          <w:spacing w:val="5"/>
          <w:w w:val="11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55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39"/>
      </w:pPr>
      <w:r>
        <w:rPr>
          <w:rFonts w:cs="Arial" w:hAnsi="Arial" w:eastAsia="Arial" w:ascii="Arial"/>
          <w:b/>
          <w:color w:val="4D5062"/>
          <w:spacing w:val="-3"/>
          <w:w w:val="74"/>
          <w:sz w:val="32"/>
          <w:szCs w:val="32"/>
        </w:rPr>
        <w:t>R</w:t>
      </w:r>
      <w:r>
        <w:rPr>
          <w:rFonts w:cs="Arial" w:hAnsi="Arial" w:eastAsia="Arial" w:ascii="Arial"/>
          <w:b/>
          <w:color w:val="4D5062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4D5062"/>
          <w:spacing w:val="-4"/>
          <w:w w:val="91"/>
          <w:sz w:val="32"/>
          <w:szCs w:val="32"/>
        </w:rPr>
        <w:t>s</w:t>
      </w:r>
      <w:r>
        <w:rPr>
          <w:rFonts w:cs="Arial" w:hAnsi="Arial" w:eastAsia="Arial" w:ascii="Arial"/>
          <w:b/>
          <w:color w:val="4D5062"/>
          <w:spacing w:val="-3"/>
          <w:w w:val="85"/>
          <w:sz w:val="32"/>
          <w:szCs w:val="32"/>
        </w:rPr>
        <w:t>o</w:t>
      </w:r>
      <w:r>
        <w:rPr>
          <w:rFonts w:cs="Arial" w:hAnsi="Arial" w:eastAsia="Arial" w:ascii="Arial"/>
          <w:b/>
          <w:color w:val="4D5062"/>
          <w:spacing w:val="-4"/>
          <w:w w:val="88"/>
          <w:sz w:val="32"/>
          <w:szCs w:val="32"/>
        </w:rPr>
        <w:t>u</w:t>
      </w:r>
      <w:r>
        <w:rPr>
          <w:rFonts w:cs="Arial" w:hAnsi="Arial" w:eastAsia="Arial" w:ascii="Arial"/>
          <w:b/>
          <w:color w:val="4D5062"/>
          <w:spacing w:val="-2"/>
          <w:w w:val="90"/>
          <w:sz w:val="32"/>
          <w:szCs w:val="32"/>
        </w:rPr>
        <w:t>r</w:t>
      </w:r>
      <w:r>
        <w:rPr>
          <w:rFonts w:cs="Arial" w:hAnsi="Arial" w:eastAsia="Arial" w:ascii="Arial"/>
          <w:b/>
          <w:color w:val="4D5062"/>
          <w:spacing w:val="-3"/>
          <w:w w:val="88"/>
          <w:sz w:val="32"/>
          <w:szCs w:val="32"/>
        </w:rPr>
        <w:t>c</w:t>
      </w:r>
      <w:r>
        <w:rPr>
          <w:rFonts w:cs="Arial" w:hAnsi="Arial" w:eastAsia="Arial" w:ascii="Arial"/>
          <w:b/>
          <w:color w:val="4D5062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4D5062"/>
          <w:spacing w:val="0"/>
          <w:w w:val="83"/>
          <w:sz w:val="32"/>
          <w:szCs w:val="3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523"/>
      </w:pP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D5062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D5062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C6A1"/>
          <w:spacing w:val="0"/>
          <w:w w:val="89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b/>
          <w:color w:val="5BC6A1"/>
          <w:spacing w:val="8"/>
          <w:w w:val="8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5BC6A1"/>
          <w:spacing w:val="0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5BC6A1"/>
          <w:spacing w:val="5"/>
          <w:w w:val="8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color w:val="5BC6A1"/>
          <w:spacing w:val="0"/>
          <w:w w:val="89"/>
          <w:sz w:val="22"/>
          <w:szCs w:val="22"/>
        </w:rPr>
        <w:t>gs</w:t>
      </w:r>
      <w:r>
        <w:rPr>
          <w:rFonts w:cs="Times New Roman" w:hAnsi="Times New Roman" w:eastAsia="Times New Roman" w:ascii="Times New Roman"/>
          <w:b/>
          <w:color w:val="5BC6A1"/>
          <w:spacing w:val="30"/>
          <w:w w:val="89"/>
          <w:sz w:val="22"/>
          <w:szCs w:val="22"/>
        </w:rPr>
        <w:t> </w:t>
      </w:r>
      <w:r>
        <w:rPr>
          <w:rFonts w:cs="Arial" w:hAnsi="Arial" w:eastAsia="Arial" w:ascii="Arial"/>
          <w:b/>
          <w:color w:val="5BC6A1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b/>
          <w:color w:val="5BC6A1"/>
          <w:spacing w:val="-1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5BC6A1"/>
          <w:spacing w:val="0"/>
          <w:w w:val="100"/>
          <w:sz w:val="20"/>
          <w:szCs w:val="20"/>
        </w:rPr>
        <w:t>Pyt</w:t>
      </w:r>
      <w:r>
        <w:rPr>
          <w:rFonts w:cs="Arial" w:hAnsi="Arial" w:eastAsia="Arial" w:ascii="Arial"/>
          <w:b/>
          <w:color w:val="5BC6A1"/>
          <w:spacing w:val="14"/>
          <w:w w:val="100"/>
          <w:sz w:val="20"/>
          <w:szCs w:val="20"/>
        </w:rPr>
        <w:t>h</w:t>
      </w:r>
      <w:r>
        <w:rPr>
          <w:rFonts w:cs="Arial" w:hAnsi="Arial" w:eastAsia="Arial" w:ascii="Arial"/>
          <w:b/>
          <w:color w:val="5BC6A1"/>
          <w:spacing w:val="0"/>
          <w:w w:val="100"/>
          <w:sz w:val="20"/>
          <w:szCs w:val="20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15"/>
        <w:sectPr>
          <w:pgSz w:w="11900" w:h="16820"/>
          <w:pgMar w:top="1580" w:bottom="280" w:left="1320" w:right="1640"/>
        </w:sectPr>
      </w:pPr>
      <w:r>
        <w:rPr>
          <w:rFonts w:cs="Arial" w:hAnsi="Arial" w:eastAsia="Arial" w:ascii="Arial"/>
          <w:color w:val="4D5062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4D5062"/>
          <w:spacing w:val="-79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33364B"/>
          <w:spacing w:val="0"/>
          <w:w w:val="84"/>
          <w:sz w:val="14"/>
          <w:szCs w:val="14"/>
        </w:rPr>
        <w:t>T</w:t>
      </w:r>
      <w:r>
        <w:rPr>
          <w:rFonts w:cs="Arial" w:hAnsi="Arial" w:eastAsia="Arial" w:ascii="Arial"/>
          <w:color w:val="4D506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4D5062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4D5062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4D506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4D5062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4D506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4D5062"/>
          <w:spacing w:val="1"/>
          <w:w w:val="109"/>
          <w:sz w:val="14"/>
          <w:szCs w:val="14"/>
        </w:rPr>
        <w:t>y</w:t>
      </w:r>
      <w:r>
        <w:rPr>
          <w:rFonts w:cs="Arial" w:hAnsi="Arial" w:eastAsia="Arial" w:ascii="Arial"/>
          <w:color w:val="4D5062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4D506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5062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4D5062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4D506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3364B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4D506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3364B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4D506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3364B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4D5062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4D5062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4D5062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3364B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3364B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3364B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3364B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4D506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3364B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4D5062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4D5062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4D506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5062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3364B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3364B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4D5062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4D506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5062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5062"/>
          <w:spacing w:val="0"/>
          <w:w w:val="122"/>
          <w:sz w:val="14"/>
          <w:szCs w:val="14"/>
        </w:rPr>
        <w:t>-</w:t>
      </w:r>
      <w:r>
        <w:rPr>
          <w:rFonts w:cs="Arial" w:hAnsi="Arial" w:eastAsia="Arial" w:ascii="Arial"/>
          <w:color w:val="4D5062"/>
          <w:spacing w:val="1"/>
          <w:w w:val="122"/>
          <w:sz w:val="14"/>
          <w:szCs w:val="14"/>
        </w:rPr>
        <w:t>A</w:t>
      </w:r>
      <w:r>
        <w:rPr>
          <w:rFonts w:cs="Arial" w:hAnsi="Arial" w:eastAsia="Arial" w:ascii="Arial"/>
          <w:color w:val="33364B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3364B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3364B"/>
          <w:spacing w:val="12"/>
          <w:w w:val="122"/>
          <w:sz w:val="14"/>
          <w:szCs w:val="14"/>
        </w:rPr>
        <w:t> </w:t>
      </w:r>
      <w:r>
        <w:rPr>
          <w:rFonts w:cs="Arial" w:hAnsi="Arial" w:eastAsia="Arial" w:ascii="Arial"/>
          <w:color w:val="4D5062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33364B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4D5062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33364B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33364B"/>
          <w:spacing w:val="0"/>
          <w:w w:val="173"/>
          <w:sz w:val="14"/>
          <w:szCs w:val="14"/>
        </w:rPr>
        <w:t>t</w:t>
      </w:r>
      <w:r>
        <w:rPr>
          <w:rFonts w:cs="Arial" w:hAnsi="Arial" w:eastAsia="Arial" w:ascii="Arial"/>
          <w:color w:val="4D5062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4D506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3364B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D506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D5062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4D506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D506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D5062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4D506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3364B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33364B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33364B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5062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4D5062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4D5062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4D5062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44"/>
          <w:szCs w:val="44"/>
        </w:rPr>
        <w:jc w:val="left"/>
        <w:spacing w:before="41"/>
        <w:ind w:left="1122"/>
      </w:pPr>
      <w:r>
        <w:pict>
          <v:shape type="#_x0000_t75" style="position:absolute;margin-left:0pt;margin-top:0pt;width:595pt;height:841pt;mso-position-horizontal-relative:page;mso-position-vertical-relative:page;z-index:-733">
            <v:imagedata o:title="" r:id="rId8"/>
          </v:shape>
        </w:pict>
      </w:r>
      <w:r>
        <w:rPr>
          <w:rFonts w:cs="Arial" w:hAnsi="Arial" w:eastAsia="Arial" w:ascii="Arial"/>
          <w:b/>
          <w:color w:val="525666"/>
          <w:spacing w:val="1"/>
          <w:w w:val="80"/>
          <w:sz w:val="46"/>
          <w:szCs w:val="46"/>
        </w:rPr>
        <w:t>L</w:t>
      </w:r>
      <w:r>
        <w:rPr>
          <w:rFonts w:cs="Arial" w:hAnsi="Arial" w:eastAsia="Arial" w:ascii="Arial"/>
          <w:b/>
          <w:color w:val="525666"/>
          <w:spacing w:val="0"/>
          <w:w w:val="75"/>
          <w:sz w:val="46"/>
          <w:szCs w:val="46"/>
        </w:rPr>
        <w:t>i</w:t>
      </w:r>
      <w:r>
        <w:rPr>
          <w:rFonts w:cs="Arial" w:hAnsi="Arial" w:eastAsia="Arial" w:ascii="Arial"/>
          <w:b/>
          <w:color w:val="525666"/>
          <w:spacing w:val="2"/>
          <w:w w:val="93"/>
          <w:sz w:val="46"/>
          <w:szCs w:val="46"/>
        </w:rPr>
        <w:t>s</w:t>
      </w:r>
      <w:r>
        <w:rPr>
          <w:rFonts w:cs="Arial" w:hAnsi="Arial" w:eastAsia="Arial" w:ascii="Arial"/>
          <w:b/>
          <w:color w:val="525666"/>
          <w:spacing w:val="1"/>
          <w:w w:val="112"/>
          <w:sz w:val="46"/>
          <w:szCs w:val="46"/>
        </w:rPr>
        <w:t>t</w:t>
      </w:r>
      <w:r>
        <w:rPr>
          <w:rFonts w:cs="Arial" w:hAnsi="Arial" w:eastAsia="Arial" w:ascii="Arial"/>
          <w:b/>
          <w:color w:val="525666"/>
          <w:spacing w:val="0"/>
          <w:w w:val="82"/>
          <w:sz w:val="46"/>
          <w:szCs w:val="46"/>
        </w:rPr>
        <w:t>s</w:t>
      </w:r>
      <w:r>
        <w:rPr>
          <w:rFonts w:cs="Arial" w:hAnsi="Arial" w:eastAsia="Arial" w:ascii="Arial"/>
          <w:b/>
          <w:color w:val="525666"/>
          <w:spacing w:val="42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666"/>
          <w:spacing w:val="3"/>
          <w:w w:val="100"/>
          <w:sz w:val="44"/>
          <w:szCs w:val="44"/>
        </w:rPr>
        <w:t>a</w:t>
      </w:r>
      <w:r>
        <w:rPr>
          <w:rFonts w:cs="Arial" w:hAnsi="Arial" w:eastAsia="Arial" w:ascii="Arial"/>
          <w:b/>
          <w:color w:val="525666"/>
          <w:spacing w:val="4"/>
          <w:w w:val="100"/>
          <w:sz w:val="44"/>
          <w:szCs w:val="44"/>
        </w:rPr>
        <w:t>n</w:t>
      </w:r>
      <w:r>
        <w:rPr>
          <w:rFonts w:cs="Arial" w:hAnsi="Arial" w:eastAsia="Arial" w:ascii="Arial"/>
          <w:b/>
          <w:color w:val="525666"/>
          <w:spacing w:val="0"/>
          <w:w w:val="100"/>
          <w:sz w:val="44"/>
          <w:szCs w:val="44"/>
        </w:rPr>
        <w:t>d</w:t>
      </w:r>
      <w:r>
        <w:rPr>
          <w:rFonts w:cs="Arial" w:hAnsi="Arial" w:eastAsia="Arial" w:ascii="Arial"/>
          <w:b/>
          <w:color w:val="525666"/>
          <w:spacing w:val="26"/>
          <w:w w:val="100"/>
          <w:sz w:val="44"/>
          <w:szCs w:val="44"/>
        </w:rPr>
        <w:t> </w:t>
      </w:r>
      <w:r>
        <w:rPr>
          <w:rFonts w:cs="Arial" w:hAnsi="Arial" w:eastAsia="Arial" w:ascii="Arial"/>
          <w:b/>
          <w:color w:val="525666"/>
          <w:spacing w:val="3"/>
          <w:w w:val="86"/>
          <w:sz w:val="46"/>
          <w:szCs w:val="46"/>
        </w:rPr>
        <w:t>F</w:t>
      </w:r>
      <w:r>
        <w:rPr>
          <w:rFonts w:cs="Arial" w:hAnsi="Arial" w:eastAsia="Arial" w:ascii="Arial"/>
          <w:b/>
          <w:color w:val="525666"/>
          <w:spacing w:val="2"/>
          <w:w w:val="86"/>
          <w:sz w:val="46"/>
          <w:szCs w:val="46"/>
        </w:rPr>
        <w:t>o</w:t>
      </w:r>
      <w:r>
        <w:rPr>
          <w:rFonts w:cs="Arial" w:hAnsi="Arial" w:eastAsia="Arial" w:ascii="Arial"/>
          <w:b/>
          <w:color w:val="525666"/>
          <w:spacing w:val="0"/>
          <w:w w:val="86"/>
          <w:sz w:val="46"/>
          <w:szCs w:val="46"/>
        </w:rPr>
        <w:t>r</w:t>
      </w:r>
      <w:r>
        <w:rPr>
          <w:rFonts w:cs="Arial" w:hAnsi="Arial" w:eastAsia="Arial" w:ascii="Arial"/>
          <w:b/>
          <w:color w:val="525666"/>
          <w:spacing w:val="71"/>
          <w:w w:val="86"/>
          <w:sz w:val="46"/>
          <w:szCs w:val="46"/>
        </w:rPr>
        <w:t> </w:t>
      </w:r>
      <w:r>
        <w:rPr>
          <w:rFonts w:cs="Arial" w:hAnsi="Arial" w:eastAsia="Arial" w:ascii="Arial"/>
          <w:b/>
          <w:color w:val="525666"/>
          <w:spacing w:val="2"/>
          <w:w w:val="78"/>
          <w:sz w:val="46"/>
          <w:szCs w:val="46"/>
        </w:rPr>
        <w:t>L</w:t>
      </w:r>
      <w:r>
        <w:rPr>
          <w:rFonts w:cs="Arial" w:hAnsi="Arial" w:eastAsia="Arial" w:ascii="Arial"/>
          <w:b/>
          <w:color w:val="525666"/>
          <w:spacing w:val="2"/>
          <w:w w:val="90"/>
          <w:sz w:val="46"/>
          <w:szCs w:val="46"/>
        </w:rPr>
        <w:t>o</w:t>
      </w:r>
      <w:r>
        <w:rPr>
          <w:rFonts w:cs="Arial" w:hAnsi="Arial" w:eastAsia="Arial" w:ascii="Arial"/>
          <w:b/>
          <w:color w:val="525666"/>
          <w:spacing w:val="3"/>
          <w:w w:val="93"/>
          <w:sz w:val="46"/>
          <w:szCs w:val="46"/>
        </w:rPr>
        <w:t>o</w:t>
      </w:r>
      <w:r>
        <w:rPr>
          <w:rFonts w:cs="Arial" w:hAnsi="Arial" w:eastAsia="Arial" w:ascii="Arial"/>
          <w:b/>
          <w:color w:val="525666"/>
          <w:spacing w:val="2"/>
          <w:w w:val="95"/>
          <w:sz w:val="46"/>
          <w:szCs w:val="46"/>
        </w:rPr>
        <w:t>p</w:t>
      </w:r>
      <w:r>
        <w:rPr>
          <w:rFonts w:cs="Arial" w:hAnsi="Arial" w:eastAsia="Arial" w:ascii="Arial"/>
          <w:b/>
          <w:color w:val="525666"/>
          <w:spacing w:val="2"/>
          <w:w w:val="97"/>
          <w:sz w:val="46"/>
          <w:szCs w:val="46"/>
        </w:rPr>
        <w:t>s</w:t>
      </w:r>
      <w:r>
        <w:rPr>
          <w:rFonts w:cs="Arial" w:hAnsi="Arial" w:eastAsia="Arial" w:ascii="Arial"/>
          <w:b/>
          <w:color w:val="525666"/>
          <w:spacing w:val="0"/>
          <w:w w:val="43"/>
          <w:sz w:val="46"/>
          <w:szCs w:val="46"/>
        </w:rPr>
        <w:t>:</w:t>
      </w:r>
      <w:r>
        <w:rPr>
          <w:rFonts w:cs="Arial" w:hAnsi="Arial" w:eastAsia="Arial" w:ascii="Arial"/>
          <w:b/>
          <w:color w:val="525666"/>
          <w:spacing w:val="23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666"/>
          <w:spacing w:val="3"/>
          <w:w w:val="90"/>
          <w:sz w:val="44"/>
          <w:szCs w:val="44"/>
        </w:rPr>
        <w:t>T</w:t>
      </w:r>
      <w:r>
        <w:rPr>
          <w:rFonts w:cs="Arial" w:hAnsi="Arial" w:eastAsia="Arial" w:ascii="Arial"/>
          <w:b/>
          <w:color w:val="525666"/>
          <w:spacing w:val="3"/>
          <w:w w:val="97"/>
          <w:sz w:val="44"/>
          <w:szCs w:val="44"/>
        </w:rPr>
        <w:t>a</w:t>
      </w:r>
      <w:r>
        <w:rPr>
          <w:rFonts w:cs="Arial" w:hAnsi="Arial" w:eastAsia="Arial" w:ascii="Arial"/>
          <w:b/>
          <w:color w:val="525666"/>
          <w:spacing w:val="3"/>
          <w:w w:val="97"/>
          <w:sz w:val="44"/>
          <w:szCs w:val="44"/>
        </w:rPr>
        <w:t>k</w:t>
      </w:r>
      <w:r>
        <w:rPr>
          <w:rFonts w:cs="Arial" w:hAnsi="Arial" w:eastAsia="Arial" w:ascii="Arial"/>
          <w:b/>
          <w:color w:val="525666"/>
          <w:spacing w:val="3"/>
          <w:w w:val="99"/>
          <w:sz w:val="44"/>
          <w:szCs w:val="44"/>
        </w:rPr>
        <w:t>e</w:t>
      </w:r>
      <w:r>
        <w:rPr>
          <w:rFonts w:cs="Arial" w:hAnsi="Arial" w:eastAsia="Arial" w:ascii="Arial"/>
          <w:b/>
          <w:color w:val="525666"/>
          <w:spacing w:val="3"/>
          <w:w w:val="101"/>
          <w:sz w:val="44"/>
          <w:szCs w:val="44"/>
        </w:rPr>
        <w:t>a</w:t>
      </w:r>
      <w:r>
        <w:rPr>
          <w:rFonts w:cs="Arial" w:hAnsi="Arial" w:eastAsia="Arial" w:ascii="Arial"/>
          <w:b/>
          <w:color w:val="525666"/>
          <w:spacing w:val="4"/>
          <w:w w:val="107"/>
          <w:sz w:val="44"/>
          <w:szCs w:val="44"/>
        </w:rPr>
        <w:t>w</w:t>
      </w:r>
      <w:r>
        <w:rPr>
          <w:rFonts w:cs="Arial" w:hAnsi="Arial" w:eastAsia="Arial" w:ascii="Arial"/>
          <w:b/>
          <w:color w:val="525666"/>
          <w:spacing w:val="3"/>
          <w:w w:val="95"/>
          <w:sz w:val="44"/>
          <w:szCs w:val="44"/>
        </w:rPr>
        <w:t>a</w:t>
      </w:r>
      <w:r>
        <w:rPr>
          <w:rFonts w:cs="Arial" w:hAnsi="Arial" w:eastAsia="Arial" w:ascii="Arial"/>
          <w:b/>
          <w:color w:val="525666"/>
          <w:spacing w:val="2"/>
          <w:w w:val="103"/>
          <w:sz w:val="44"/>
          <w:szCs w:val="44"/>
        </w:rPr>
        <w:t>y</w:t>
      </w:r>
      <w:r>
        <w:rPr>
          <w:rFonts w:cs="Arial" w:hAnsi="Arial" w:eastAsia="Arial" w:ascii="Arial"/>
          <w:b/>
          <w:color w:val="525666"/>
          <w:spacing w:val="0"/>
          <w:w w:val="237"/>
          <w:sz w:val="44"/>
          <w:szCs w:val="44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44"/>
          <w:szCs w:val="4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10"/>
      </w:pP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25666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25666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666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666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525666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25666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25666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666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25666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666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25666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96B75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96B75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5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25666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25666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25666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25666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25666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25666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25666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5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25666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25666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25666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25666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25666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525666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96B75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25666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25666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25666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25666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898991"/>
          <w:spacing w:val="0"/>
          <w:w w:val="128"/>
          <w:sz w:val="18"/>
          <w:szCs w:val="18"/>
        </w:rPr>
        <w:t>©</w:t>
      </w:r>
      <w:r>
        <w:rPr>
          <w:rFonts w:cs="Arial" w:hAnsi="Arial" w:eastAsia="Arial" w:ascii="Arial"/>
          <w:color w:val="898991"/>
          <w:spacing w:val="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25666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666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10"/>
      </w:pPr>
      <w:r>
        <w:rPr>
          <w:rFonts w:cs="Arial" w:hAnsi="Arial" w:eastAsia="Arial" w:ascii="Arial"/>
          <w:b/>
          <w:color w:val="525666"/>
          <w:spacing w:val="-1"/>
          <w:w w:val="80"/>
          <w:sz w:val="30"/>
          <w:szCs w:val="30"/>
        </w:rPr>
        <w:t>S</w:t>
      </w:r>
      <w:r>
        <w:rPr>
          <w:rFonts w:cs="Arial" w:hAnsi="Arial" w:eastAsia="Arial" w:ascii="Arial"/>
          <w:b/>
          <w:color w:val="525666"/>
          <w:spacing w:val="-2"/>
          <w:w w:val="102"/>
          <w:sz w:val="30"/>
          <w:szCs w:val="30"/>
        </w:rPr>
        <w:t>y</w:t>
      </w:r>
      <w:r>
        <w:rPr>
          <w:rFonts w:cs="Arial" w:hAnsi="Arial" w:eastAsia="Arial" w:ascii="Arial"/>
          <w:b/>
          <w:color w:val="525666"/>
          <w:spacing w:val="-1"/>
          <w:w w:val="82"/>
          <w:sz w:val="30"/>
          <w:szCs w:val="30"/>
        </w:rPr>
        <w:t>n</w:t>
      </w:r>
      <w:r>
        <w:rPr>
          <w:rFonts w:cs="Arial" w:hAnsi="Arial" w:eastAsia="Arial" w:ascii="Arial"/>
          <w:b/>
          <w:color w:val="525666"/>
          <w:spacing w:val="-1"/>
          <w:w w:val="112"/>
          <w:sz w:val="30"/>
          <w:szCs w:val="30"/>
        </w:rPr>
        <w:t>t</w:t>
      </w:r>
      <w:r>
        <w:rPr>
          <w:rFonts w:cs="Arial" w:hAnsi="Arial" w:eastAsia="Arial" w:ascii="Arial"/>
          <w:b/>
          <w:color w:val="525666"/>
          <w:spacing w:val="-3"/>
          <w:w w:val="88"/>
          <w:sz w:val="30"/>
          <w:szCs w:val="30"/>
        </w:rPr>
        <w:t>a</w:t>
      </w:r>
      <w:r>
        <w:rPr>
          <w:rFonts w:cs="Arial" w:hAnsi="Arial" w:eastAsia="Arial" w:ascii="Arial"/>
          <w:b/>
          <w:color w:val="525666"/>
          <w:spacing w:val="0"/>
          <w:w w:val="96"/>
          <w:sz w:val="30"/>
          <w:szCs w:val="30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98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3"/>
          <w:w w:val="10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6B895"/>
          <w:spacing w:val="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2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7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5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74BFA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1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6B895"/>
          <w:spacing w:val="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2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6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8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35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3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3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3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7"/>
          <w:w w:val="13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6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8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666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6B895"/>
          <w:spacing w:val="12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2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1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3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1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2"/>
          <w:w w:val="13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68"/>
        <w:ind w:left="858" w:right="4575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2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9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9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6"/>
        <w:ind w:left="503"/>
      </w:pP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3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2"/>
          <w:w w:val="10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25666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0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2"/>
          <w:w w:val="10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4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666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1"/>
          <w:w w:val="8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-2"/>
          <w:w w:val="13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2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2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7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5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1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2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2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9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1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666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9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-2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25666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0"/>
          <w:w w:val="48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8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2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2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7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5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1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43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9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9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1"/>
          <w:w w:val="8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2"/>
          <w:w w:val="10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37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0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6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7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b/>
          <w:color w:val="56B895"/>
          <w:spacing w:val="46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6B895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  <w:sectPr>
          <w:pgSz w:w="11900" w:h="16820"/>
          <w:pgMar w:top="1380" w:bottom="280" w:left="1340" w:right="1680"/>
        </w:sectPr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6B895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5"/>
        <w:ind w:left="523"/>
      </w:pPr>
      <w:r>
        <w:pict>
          <v:shape type="#_x0000_t75" style="position:absolute;margin-left:0pt;margin-top:0pt;width:595pt;height:841pt;mso-position-horizontal-relative:page;mso-position-vertical-relative:page;z-index:-732">
            <v:imagedata o:title="" r:id="rId9"/>
          </v:shape>
        </w:pic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525666"/>
          <w:spacing w:val="10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7"/>
          <w:w w:val="8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B6D79"/>
          <w:spacing w:val="4"/>
          <w:w w:val="9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B6D79"/>
          <w:spacing w:val="5"/>
          <w:w w:val="10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B6D79"/>
          <w:spacing w:val="5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B6D79"/>
          <w:spacing w:val="5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25666"/>
          <w:spacing w:val="4"/>
          <w:w w:val="13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B6D79"/>
          <w:spacing w:val="3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25666"/>
          <w:spacing w:val="6"/>
          <w:w w:val="11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B6D79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6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B6D79"/>
          <w:spacing w:val="9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B6D79"/>
          <w:spacing w:val="4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B6D79"/>
          <w:spacing w:val="5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B6D79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25666"/>
          <w:spacing w:val="6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B6D79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25666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25666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B6D79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B6D79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B6D79"/>
          <w:spacing w:val="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B6D79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25666"/>
          <w:spacing w:val="3"/>
          <w:w w:val="9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B6D79"/>
          <w:spacing w:val="5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B6D79"/>
          <w:spacing w:val="5"/>
          <w:w w:val="9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25666"/>
          <w:spacing w:val="7"/>
          <w:w w:val="11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B6D79"/>
          <w:spacing w:val="0"/>
          <w:w w:val="57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88"/>
      </w:pPr>
      <w:r>
        <w:rPr>
          <w:rFonts w:cs="Times New Roman" w:hAnsi="Times New Roman" w:eastAsia="Times New Roman" w:ascii="Times New Roman"/>
          <w:b/>
          <w:color w:val="57BC9A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93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7BC9A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7BC9A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7BC9A"/>
          <w:spacing w:val="13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2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97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9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7BC9A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4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31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7BC9A"/>
          <w:spacing w:val="-5"/>
          <w:w w:val="131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3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3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9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9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8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74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1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0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0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10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1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31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30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78"/>
      </w:pPr>
      <w:r>
        <w:rPr>
          <w:rFonts w:cs="Times New Roman" w:hAnsi="Times New Roman" w:eastAsia="Times New Roman" w:ascii="Times New Roman"/>
          <w:b/>
          <w:color w:val="57BC9A"/>
          <w:spacing w:val="-4"/>
          <w:w w:val="122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7BC9A"/>
          <w:spacing w:val="-4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7BC9A"/>
          <w:spacing w:val="4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7BC9A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68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7BC9A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2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93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center"/>
        <w:ind w:left="1187" w:right="6545"/>
      </w:pPr>
      <w:r>
        <w:rPr>
          <w:rFonts w:cs="Times New Roman" w:hAnsi="Times New Roman" w:eastAsia="Times New Roman" w:ascii="Times New Roman"/>
          <w:b/>
          <w:color w:val="57BC9A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7BC9A"/>
          <w:spacing w:val="-4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0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7BC9A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7BC9A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21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34"/>
      </w:pPr>
      <w:r>
        <w:rPr>
          <w:rFonts w:cs="Arial" w:hAnsi="Arial" w:eastAsia="Arial" w:ascii="Arial"/>
          <w:b/>
          <w:color w:val="525666"/>
          <w:spacing w:val="-3"/>
          <w:w w:val="74"/>
          <w:sz w:val="32"/>
          <w:szCs w:val="32"/>
        </w:rPr>
        <w:t>C</w:t>
      </w:r>
      <w:r>
        <w:rPr>
          <w:rFonts w:cs="Arial" w:hAnsi="Arial" w:eastAsia="Arial" w:ascii="Arial"/>
          <w:b/>
          <w:color w:val="525666"/>
          <w:spacing w:val="-4"/>
          <w:w w:val="88"/>
          <w:sz w:val="32"/>
          <w:szCs w:val="32"/>
        </w:rPr>
        <w:t>o</w:t>
      </w:r>
      <w:r>
        <w:rPr>
          <w:rFonts w:cs="Arial" w:hAnsi="Arial" w:eastAsia="Arial" w:ascii="Arial"/>
          <w:b/>
          <w:color w:val="525666"/>
          <w:spacing w:val="-3"/>
          <w:w w:val="85"/>
          <w:sz w:val="32"/>
          <w:szCs w:val="32"/>
        </w:rPr>
        <w:t>n</w:t>
      </w:r>
      <w:r>
        <w:rPr>
          <w:rFonts w:cs="Arial" w:hAnsi="Arial" w:eastAsia="Arial" w:ascii="Arial"/>
          <w:b/>
          <w:color w:val="525666"/>
          <w:spacing w:val="-4"/>
          <w:w w:val="94"/>
          <w:sz w:val="32"/>
          <w:szCs w:val="32"/>
        </w:rPr>
        <w:t>c</w:t>
      </w:r>
      <w:r>
        <w:rPr>
          <w:rFonts w:cs="Arial" w:hAnsi="Arial" w:eastAsia="Arial" w:ascii="Arial"/>
          <w:b/>
          <w:color w:val="525666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525666"/>
          <w:spacing w:val="-3"/>
          <w:w w:val="85"/>
          <w:sz w:val="32"/>
          <w:szCs w:val="32"/>
        </w:rPr>
        <w:t>p</w:t>
      </w:r>
      <w:r>
        <w:rPr>
          <w:rFonts w:cs="Arial" w:hAnsi="Arial" w:eastAsia="Arial" w:ascii="Arial"/>
          <w:b/>
          <w:color w:val="525666"/>
          <w:spacing w:val="-3"/>
          <w:w w:val="106"/>
          <w:sz w:val="32"/>
          <w:szCs w:val="32"/>
        </w:rPr>
        <w:t>t</w:t>
      </w:r>
      <w:r>
        <w:rPr>
          <w:rFonts w:cs="Arial" w:hAnsi="Arial" w:eastAsia="Arial" w:ascii="Arial"/>
          <w:b/>
          <w:color w:val="525666"/>
          <w:spacing w:val="0"/>
          <w:w w:val="77"/>
          <w:sz w:val="32"/>
          <w:szCs w:val="3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3F4256"/>
          <w:spacing w:val="0"/>
          <w:w w:val="76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3F4256"/>
          <w:spacing w:val="0"/>
          <w:w w:val="76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3F4256"/>
          <w:spacing w:val="8"/>
          <w:w w:val="7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7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25"/>
          <w:w w:val="7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3F4256"/>
          <w:spacing w:val="5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25666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25666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25666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25666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666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10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-7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4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-7"/>
          <w:w w:val="108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9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6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-5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25666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666"/>
          <w:spacing w:val="-5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-4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13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25666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2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6B6D79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B6D7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B6D79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8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17"/>
          <w:w w:val="8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666"/>
          <w:spacing w:val="-4"/>
          <w:w w:val="14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b/>
          <w:color w:val="525666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72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b/>
          <w:color w:val="525666"/>
          <w:spacing w:val="2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8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25666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666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9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0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9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666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4"/>
          <w:w w:val="11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666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8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2"/>
          <w:w w:val="9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-5"/>
          <w:w w:val="105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9"/>
          <w:spacing w:val="0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-9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5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25666"/>
          <w:spacing w:val="-4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4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7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9"/>
          <w:spacing w:val="-4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666"/>
          <w:spacing w:val="-3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-4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0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14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B6D79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25666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25666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25666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25666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25666"/>
          <w:spacing w:val="5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25666"/>
          <w:spacing w:val="4"/>
          <w:w w:val="13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808287"/>
          <w:spacing w:val="0"/>
          <w:w w:val="55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39"/>
      </w:pPr>
      <w:r>
        <w:rPr>
          <w:rFonts w:cs="Arial" w:hAnsi="Arial" w:eastAsia="Arial" w:ascii="Arial"/>
          <w:b/>
          <w:color w:val="525666"/>
          <w:spacing w:val="-3"/>
          <w:w w:val="74"/>
          <w:sz w:val="32"/>
          <w:szCs w:val="32"/>
        </w:rPr>
        <w:t>R</w:t>
      </w:r>
      <w:r>
        <w:rPr>
          <w:rFonts w:cs="Arial" w:hAnsi="Arial" w:eastAsia="Arial" w:ascii="Arial"/>
          <w:b/>
          <w:color w:val="525666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525666"/>
          <w:spacing w:val="-4"/>
          <w:w w:val="91"/>
          <w:sz w:val="32"/>
          <w:szCs w:val="32"/>
        </w:rPr>
        <w:t>s</w:t>
      </w:r>
      <w:r>
        <w:rPr>
          <w:rFonts w:cs="Arial" w:hAnsi="Arial" w:eastAsia="Arial" w:ascii="Arial"/>
          <w:b/>
          <w:color w:val="525666"/>
          <w:spacing w:val="-3"/>
          <w:w w:val="85"/>
          <w:sz w:val="32"/>
          <w:szCs w:val="32"/>
        </w:rPr>
        <w:t>o</w:t>
      </w:r>
      <w:r>
        <w:rPr>
          <w:rFonts w:cs="Arial" w:hAnsi="Arial" w:eastAsia="Arial" w:ascii="Arial"/>
          <w:b/>
          <w:color w:val="525666"/>
          <w:spacing w:val="-4"/>
          <w:w w:val="88"/>
          <w:sz w:val="32"/>
          <w:szCs w:val="32"/>
        </w:rPr>
        <w:t>u</w:t>
      </w:r>
      <w:r>
        <w:rPr>
          <w:rFonts w:cs="Arial" w:hAnsi="Arial" w:eastAsia="Arial" w:ascii="Arial"/>
          <w:b/>
          <w:color w:val="525666"/>
          <w:spacing w:val="-2"/>
          <w:w w:val="90"/>
          <w:sz w:val="32"/>
          <w:szCs w:val="32"/>
        </w:rPr>
        <w:t>r</w:t>
      </w:r>
      <w:r>
        <w:rPr>
          <w:rFonts w:cs="Arial" w:hAnsi="Arial" w:eastAsia="Arial" w:ascii="Arial"/>
          <w:b/>
          <w:color w:val="525666"/>
          <w:spacing w:val="-3"/>
          <w:w w:val="88"/>
          <w:sz w:val="32"/>
          <w:szCs w:val="32"/>
        </w:rPr>
        <w:t>c</w:t>
      </w:r>
      <w:r>
        <w:rPr>
          <w:rFonts w:cs="Arial" w:hAnsi="Arial" w:eastAsia="Arial" w:ascii="Arial"/>
          <w:b/>
          <w:color w:val="525666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525666"/>
          <w:spacing w:val="0"/>
          <w:w w:val="83"/>
          <w:sz w:val="32"/>
          <w:szCs w:val="3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523"/>
      </w:pPr>
      <w:r>
        <w:rPr>
          <w:rFonts w:cs="Arial" w:hAnsi="Arial" w:eastAsia="Arial" w:ascii="Arial"/>
          <w:b/>
          <w:color w:val="525666"/>
          <w:spacing w:val="0"/>
          <w:w w:val="81"/>
          <w:sz w:val="20"/>
          <w:szCs w:val="20"/>
        </w:rPr>
        <w:t>•</w:t>
      </w:r>
      <w:r>
        <w:rPr>
          <w:rFonts w:cs="Arial" w:hAnsi="Arial" w:eastAsia="Arial" w:ascii="Arial"/>
          <w:b/>
          <w:color w:val="525666"/>
          <w:spacing w:val="0"/>
          <w:w w:val="81"/>
          <w:sz w:val="20"/>
          <w:szCs w:val="20"/>
        </w:rPr>
        <w:t>  </w:t>
      </w:r>
      <w:r>
        <w:rPr>
          <w:rFonts w:cs="Arial" w:hAnsi="Arial" w:eastAsia="Arial" w:ascii="Arial"/>
          <w:b/>
          <w:color w:val="525666"/>
          <w:spacing w:val="10"/>
          <w:w w:val="81"/>
          <w:sz w:val="20"/>
          <w:szCs w:val="20"/>
        </w:rPr>
        <w:t> </w:t>
      </w:r>
      <w:r>
        <w:rPr>
          <w:rFonts w:cs="Arial" w:hAnsi="Arial" w:eastAsia="Arial" w:ascii="Arial"/>
          <w:b/>
          <w:color w:val="57BC9A"/>
          <w:spacing w:val="0"/>
          <w:w w:val="81"/>
          <w:sz w:val="20"/>
          <w:szCs w:val="20"/>
        </w:rPr>
        <w:t>Pyt</w:t>
      </w:r>
      <w:r>
        <w:rPr>
          <w:rFonts w:cs="Arial" w:hAnsi="Arial" w:eastAsia="Arial" w:ascii="Arial"/>
          <w:b/>
          <w:color w:val="57BC9A"/>
          <w:spacing w:val="11"/>
          <w:w w:val="81"/>
          <w:sz w:val="20"/>
          <w:szCs w:val="20"/>
        </w:rPr>
        <w:t>h</w:t>
      </w:r>
      <w:r>
        <w:rPr>
          <w:rFonts w:cs="Arial" w:hAnsi="Arial" w:eastAsia="Arial" w:ascii="Arial"/>
          <w:b/>
          <w:color w:val="57BC9A"/>
          <w:spacing w:val="0"/>
          <w:w w:val="81"/>
          <w:sz w:val="20"/>
          <w:szCs w:val="20"/>
        </w:rPr>
        <w:t>on</w:t>
      </w:r>
      <w:r>
        <w:rPr>
          <w:rFonts w:cs="Arial" w:hAnsi="Arial" w:eastAsia="Arial" w:ascii="Arial"/>
          <w:b/>
          <w:color w:val="57BC9A"/>
          <w:spacing w:val="0"/>
          <w:w w:val="81"/>
          <w:sz w:val="20"/>
          <w:szCs w:val="20"/>
        </w:rPr>
        <w:t> </w:t>
      </w:r>
      <w:r>
        <w:rPr>
          <w:rFonts w:cs="Arial" w:hAnsi="Arial" w:eastAsia="Arial" w:ascii="Arial"/>
          <w:b/>
          <w:color w:val="57BC9A"/>
          <w:spacing w:val="42"/>
          <w:w w:val="81"/>
          <w:sz w:val="20"/>
          <w:szCs w:val="20"/>
        </w:rPr>
        <w:t> </w:t>
      </w:r>
      <w:r>
        <w:rPr>
          <w:rFonts w:cs="Arial" w:hAnsi="Arial" w:eastAsia="Arial" w:ascii="Arial"/>
          <w:b/>
          <w:color w:val="57BC9A"/>
          <w:spacing w:val="0"/>
          <w:w w:val="80"/>
          <w:sz w:val="22"/>
          <w:szCs w:val="22"/>
        </w:rPr>
        <w:t>Li</w:t>
      </w:r>
      <w:r>
        <w:rPr>
          <w:rFonts w:cs="Arial" w:hAnsi="Arial" w:eastAsia="Arial" w:ascii="Arial"/>
          <w:b/>
          <w:color w:val="57BC9A"/>
          <w:spacing w:val="5"/>
          <w:w w:val="80"/>
          <w:sz w:val="22"/>
          <w:szCs w:val="22"/>
        </w:rPr>
        <w:t>s</w:t>
      </w:r>
      <w:r>
        <w:rPr>
          <w:rFonts w:cs="Arial" w:hAnsi="Arial" w:eastAsia="Arial" w:ascii="Arial"/>
          <w:b/>
          <w:color w:val="57BC9A"/>
          <w:spacing w:val="0"/>
          <w:w w:val="77"/>
          <w:sz w:val="22"/>
          <w:szCs w:val="22"/>
        </w:rPr>
        <w:t>ts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4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7BC9A"/>
          <w:spacing w:val="-1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7BC9A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7BC9A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7BC9A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7BC9A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4"/>
          <w:w w:val="8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-5"/>
          <w:w w:val="11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7BC9A"/>
          <w:spacing w:val="0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7BC9A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7BC9A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3"/>
          <w:w w:val="8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7BC9A"/>
          <w:spacing w:val="-3"/>
          <w:w w:val="8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7BC9A"/>
          <w:spacing w:val="0"/>
          <w:w w:val="8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7BC9A"/>
          <w:spacing w:val="9"/>
          <w:w w:val="8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0"/>
          <w:w w:val="97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color w:val="57BC9A"/>
          <w:spacing w:val="-7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7BC9A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7BC9A"/>
          <w:spacing w:val="0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7BC9A"/>
          <w:spacing w:val="-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7BC9A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7BC9A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7BC9A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7BC9A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7BC9A"/>
          <w:spacing w:val="-1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7BC9A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7BC9A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7BC9A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7BC9A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7BC9A"/>
          <w:spacing w:val="-1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7BC9A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7BC9A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7BC9A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7BC9A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color w:val="57BC9A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-9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57BC9A"/>
          <w:spacing w:val="1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7BC9A"/>
          <w:spacing w:val="1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B6D79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7BC9A"/>
          <w:spacing w:val="1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25666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9"/>
          <w:spacing w:val="-1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2"/>
          <w:w w:val="96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B6D79"/>
          <w:spacing w:val="-7"/>
          <w:w w:val="96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9"/>
          <w:spacing w:val="0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24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B6D79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fo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7BC9A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9"/>
          <w:spacing w:val="-4"/>
          <w:w w:val="9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9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35"/>
      </w:pP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7BC9A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7BC9A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9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7"/>
          <w:w w:val="10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9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-2"/>
          <w:w w:val="9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666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9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9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9"/>
          <w:spacing w:val="-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9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9"/>
          <w:spacing w:val="-2"/>
          <w:w w:val="9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9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5"/>
          <w:w w:val="9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9"/>
          <w:spacing w:val="-5"/>
          <w:w w:val="11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9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9"/>
          <w:spacing w:val="0"/>
          <w:w w:val="8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15"/>
        <w:sectPr>
          <w:pgSz w:w="11900" w:h="16820"/>
          <w:pgMar w:top="1480" w:bottom="280" w:left="1320" w:right="1380"/>
        </w:sectPr>
      </w:pPr>
      <w:r>
        <w:rPr>
          <w:rFonts w:cs="Arial" w:hAnsi="Arial" w:eastAsia="Arial" w:ascii="Arial"/>
          <w:color w:val="525666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525666"/>
          <w:spacing w:val="-79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2D3346"/>
          <w:spacing w:val="0"/>
          <w:w w:val="84"/>
          <w:sz w:val="14"/>
          <w:szCs w:val="14"/>
        </w:rPr>
        <w:t>T</w:t>
      </w:r>
      <w:r>
        <w:rPr>
          <w:rFonts w:cs="Arial" w:hAnsi="Arial" w:eastAsia="Arial" w:ascii="Arial"/>
          <w:color w:val="3F4256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F4256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3F4256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3F4256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F4256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3F4256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525666"/>
          <w:spacing w:val="1"/>
          <w:w w:val="109"/>
          <w:sz w:val="14"/>
          <w:szCs w:val="14"/>
        </w:rPr>
        <w:t>y</w:t>
      </w:r>
      <w:r>
        <w:rPr>
          <w:rFonts w:cs="Arial" w:hAnsi="Arial" w:eastAsia="Arial" w:ascii="Arial"/>
          <w:color w:val="3F4256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3F4256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525666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525666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3F4256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F4256"/>
          <w:spacing w:val="0"/>
          <w:w w:val="148"/>
          <w:sz w:val="14"/>
          <w:szCs w:val="14"/>
        </w:rPr>
        <w:t>t</w:t>
      </w:r>
      <w:r>
        <w:rPr>
          <w:rFonts w:cs="Arial" w:hAnsi="Arial" w:eastAsia="Arial" w:ascii="Arial"/>
          <w:color w:val="3F4256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F4256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3F4256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3F4256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3F4256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F4256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2D3346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3F4256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F4256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3F4256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525666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525666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25666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F4256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3F4256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72"/>
          <w:sz w:val="14"/>
          <w:szCs w:val="14"/>
        </w:rPr>
        <w:t>-</w:t>
      </w:r>
      <w:r>
        <w:rPr>
          <w:rFonts w:cs="Arial" w:hAnsi="Arial" w:eastAsia="Arial" w:ascii="Arial"/>
          <w:color w:val="3F4256"/>
          <w:spacing w:val="20"/>
          <w:w w:val="72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1"/>
          <w:w w:val="97"/>
          <w:sz w:val="14"/>
          <w:szCs w:val="14"/>
        </w:rPr>
        <w:t>A</w:t>
      </w:r>
      <w:r>
        <w:rPr>
          <w:rFonts w:cs="Arial" w:hAnsi="Arial" w:eastAsia="Arial" w:ascii="Arial"/>
          <w:color w:val="2D3346"/>
          <w:spacing w:val="0"/>
          <w:w w:val="138"/>
          <w:sz w:val="14"/>
          <w:szCs w:val="14"/>
        </w:rPr>
        <w:t>l</w:t>
      </w:r>
      <w:r>
        <w:rPr>
          <w:rFonts w:cs="Arial" w:hAnsi="Arial" w:eastAsia="Arial" w:ascii="Arial"/>
          <w:color w:val="2D3346"/>
          <w:spacing w:val="0"/>
          <w:w w:val="108"/>
          <w:sz w:val="14"/>
          <w:szCs w:val="14"/>
        </w:rPr>
        <w:t>l</w:t>
      </w:r>
      <w:r>
        <w:rPr>
          <w:rFonts w:cs="Arial" w:hAnsi="Arial" w:eastAsia="Arial" w:ascii="Arial"/>
          <w:color w:val="2D3346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2D3346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3F4256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2D3346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2D3346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3F4256"/>
          <w:spacing w:val="0"/>
          <w:w w:val="82"/>
          <w:sz w:val="14"/>
          <w:szCs w:val="14"/>
        </w:rPr>
        <w:t>s</w:t>
      </w:r>
      <w:r>
        <w:rPr>
          <w:rFonts w:cs="Arial" w:hAnsi="Arial" w:eastAsia="Arial" w:ascii="Arial"/>
          <w:color w:val="3F4256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3F4256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3F4256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525666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3F4256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3F4256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3F4256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F4256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F4256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3F4256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F4256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41"/>
        <w:ind w:left="714"/>
      </w:pPr>
      <w:r>
        <w:pict>
          <v:shape type="#_x0000_t75" style="position:absolute;margin-left:0pt;margin-top:0pt;width:595pt;height:841pt;mso-position-horizontal-relative:page;mso-position-vertical-relative:page;z-index:-731">
            <v:imagedata o:title="" r:id="rId10"/>
          </v:shape>
        </w:pict>
      </w:r>
      <w:r>
        <w:rPr>
          <w:rFonts w:cs="Arial" w:hAnsi="Arial" w:eastAsia="Arial" w:ascii="Arial"/>
          <w:b/>
          <w:color w:val="525464"/>
          <w:spacing w:val="3"/>
          <w:w w:val="77"/>
          <w:sz w:val="46"/>
          <w:szCs w:val="46"/>
        </w:rPr>
        <w:t>C</w:t>
      </w:r>
      <w:r>
        <w:rPr>
          <w:rFonts w:cs="Arial" w:hAnsi="Arial" w:eastAsia="Arial" w:ascii="Arial"/>
          <w:b/>
          <w:color w:val="525464"/>
          <w:spacing w:val="2"/>
          <w:w w:val="95"/>
          <w:sz w:val="46"/>
          <w:szCs w:val="46"/>
        </w:rPr>
        <w:t>o</w:t>
      </w:r>
      <w:r>
        <w:rPr>
          <w:rFonts w:cs="Arial" w:hAnsi="Arial" w:eastAsia="Arial" w:ascii="Arial"/>
          <w:b/>
          <w:color w:val="525464"/>
          <w:spacing w:val="3"/>
          <w:w w:val="93"/>
          <w:sz w:val="46"/>
          <w:szCs w:val="46"/>
        </w:rPr>
        <w:t>n</w:t>
      </w:r>
      <w:r>
        <w:rPr>
          <w:rFonts w:cs="Arial" w:hAnsi="Arial" w:eastAsia="Arial" w:ascii="Arial"/>
          <w:b/>
          <w:color w:val="525464"/>
          <w:spacing w:val="1"/>
          <w:w w:val="97"/>
          <w:sz w:val="46"/>
          <w:szCs w:val="46"/>
        </w:rPr>
        <w:t>d</w:t>
      </w:r>
      <w:r>
        <w:rPr>
          <w:rFonts w:cs="Arial" w:hAnsi="Arial" w:eastAsia="Arial" w:ascii="Arial"/>
          <w:b/>
          <w:color w:val="525464"/>
          <w:spacing w:val="0"/>
          <w:w w:val="75"/>
          <w:sz w:val="46"/>
          <w:szCs w:val="46"/>
        </w:rPr>
        <w:t>i</w:t>
      </w:r>
      <w:r>
        <w:rPr>
          <w:rFonts w:cs="Arial" w:hAnsi="Arial" w:eastAsia="Arial" w:ascii="Arial"/>
          <w:b/>
          <w:color w:val="525464"/>
          <w:spacing w:val="2"/>
          <w:w w:val="118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0"/>
          <w:w w:val="75"/>
          <w:sz w:val="46"/>
          <w:szCs w:val="46"/>
        </w:rPr>
        <w:t>i</w:t>
      </w:r>
      <w:r>
        <w:rPr>
          <w:rFonts w:cs="Arial" w:hAnsi="Arial" w:eastAsia="Arial" w:ascii="Arial"/>
          <w:b/>
          <w:color w:val="525464"/>
          <w:spacing w:val="1"/>
          <w:w w:val="97"/>
          <w:sz w:val="46"/>
          <w:szCs w:val="46"/>
        </w:rPr>
        <w:t>o</w:t>
      </w:r>
      <w:r>
        <w:rPr>
          <w:rFonts w:cs="Arial" w:hAnsi="Arial" w:eastAsia="Arial" w:ascii="Arial"/>
          <w:b/>
          <w:color w:val="525464"/>
          <w:spacing w:val="4"/>
          <w:w w:val="91"/>
          <w:sz w:val="46"/>
          <w:szCs w:val="46"/>
        </w:rPr>
        <w:t>n</w:t>
      </w:r>
      <w:r>
        <w:rPr>
          <w:rFonts w:cs="Arial" w:hAnsi="Arial" w:eastAsia="Arial" w:ascii="Arial"/>
          <w:b/>
          <w:color w:val="525464"/>
          <w:spacing w:val="3"/>
          <w:w w:val="104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0"/>
          <w:w w:val="48"/>
          <w:sz w:val="46"/>
          <w:szCs w:val="46"/>
        </w:rPr>
        <w:t>l</w:t>
      </w:r>
      <w:r>
        <w:rPr>
          <w:rFonts w:cs="Arial" w:hAnsi="Arial" w:eastAsia="Arial" w:ascii="Arial"/>
          <w:b/>
          <w:color w:val="525464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-62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1"/>
          <w:w w:val="81"/>
          <w:sz w:val="46"/>
          <w:szCs w:val="46"/>
        </w:rPr>
        <w:t>S</w:t>
      </w:r>
      <w:r>
        <w:rPr>
          <w:rFonts w:cs="Arial" w:hAnsi="Arial" w:eastAsia="Arial" w:ascii="Arial"/>
          <w:b/>
          <w:color w:val="525464"/>
          <w:spacing w:val="1"/>
          <w:w w:val="112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2"/>
          <w:w w:val="95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1"/>
          <w:w w:val="115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2"/>
          <w:w w:val="97"/>
          <w:sz w:val="46"/>
          <w:szCs w:val="46"/>
        </w:rPr>
        <w:t>e</w:t>
      </w:r>
      <w:r>
        <w:rPr>
          <w:rFonts w:cs="Arial" w:hAnsi="Arial" w:eastAsia="Arial" w:ascii="Arial"/>
          <w:b/>
          <w:color w:val="525464"/>
          <w:spacing w:val="4"/>
          <w:w w:val="100"/>
          <w:sz w:val="46"/>
          <w:szCs w:val="46"/>
        </w:rPr>
        <w:t>m</w:t>
      </w:r>
      <w:r>
        <w:rPr>
          <w:rFonts w:cs="Arial" w:hAnsi="Arial" w:eastAsia="Arial" w:ascii="Arial"/>
          <w:b/>
          <w:color w:val="525464"/>
          <w:spacing w:val="3"/>
          <w:w w:val="102"/>
          <w:sz w:val="46"/>
          <w:szCs w:val="46"/>
        </w:rPr>
        <w:t>e</w:t>
      </w:r>
      <w:r>
        <w:rPr>
          <w:rFonts w:cs="Arial" w:hAnsi="Arial" w:eastAsia="Arial" w:ascii="Arial"/>
          <w:b/>
          <w:color w:val="525464"/>
          <w:spacing w:val="2"/>
          <w:w w:val="90"/>
          <w:sz w:val="46"/>
          <w:szCs w:val="46"/>
        </w:rPr>
        <w:t>n</w:t>
      </w:r>
      <w:r>
        <w:rPr>
          <w:rFonts w:cs="Arial" w:hAnsi="Arial" w:eastAsia="Arial" w:ascii="Arial"/>
          <w:b/>
          <w:color w:val="525464"/>
          <w:spacing w:val="1"/>
          <w:w w:val="112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2"/>
          <w:w w:val="95"/>
          <w:sz w:val="46"/>
          <w:szCs w:val="46"/>
        </w:rPr>
        <w:t>s</w:t>
      </w:r>
      <w:r>
        <w:rPr>
          <w:rFonts w:cs="Arial" w:hAnsi="Arial" w:eastAsia="Arial" w:ascii="Arial"/>
          <w:b/>
          <w:color w:val="525464"/>
          <w:spacing w:val="0"/>
          <w:w w:val="43"/>
          <w:sz w:val="46"/>
          <w:szCs w:val="46"/>
        </w:rPr>
        <w:t>:</w:t>
      </w:r>
      <w:r>
        <w:rPr>
          <w:rFonts w:cs="Arial" w:hAnsi="Arial" w:eastAsia="Arial" w:ascii="Arial"/>
          <w:b/>
          <w:color w:val="525464"/>
          <w:spacing w:val="23"/>
          <w:w w:val="100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3"/>
          <w:w w:val="93"/>
          <w:sz w:val="46"/>
          <w:szCs w:val="46"/>
        </w:rPr>
        <w:t>T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k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e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3"/>
          <w:w w:val="93"/>
          <w:sz w:val="46"/>
          <w:szCs w:val="46"/>
        </w:rPr>
        <w:t>w</w:t>
      </w:r>
      <w:r>
        <w:rPr>
          <w:rFonts w:cs="Arial" w:hAnsi="Arial" w:eastAsia="Arial" w:ascii="Arial"/>
          <w:b/>
          <w:color w:val="525464"/>
          <w:spacing w:val="2"/>
          <w:w w:val="93"/>
          <w:sz w:val="46"/>
          <w:szCs w:val="46"/>
        </w:rPr>
        <w:t>a</w:t>
      </w:r>
      <w:r>
        <w:rPr>
          <w:rFonts w:cs="Arial" w:hAnsi="Arial" w:eastAsia="Arial" w:ascii="Arial"/>
          <w:b/>
          <w:color w:val="525464"/>
          <w:spacing w:val="1"/>
          <w:w w:val="93"/>
          <w:sz w:val="46"/>
          <w:szCs w:val="46"/>
        </w:rPr>
        <w:t>y</w:t>
      </w:r>
      <w:r>
        <w:rPr>
          <w:rFonts w:cs="Arial" w:hAnsi="Arial" w:eastAsia="Arial" w:ascii="Arial"/>
          <w:b/>
          <w:color w:val="525464"/>
          <w:spacing w:val="0"/>
          <w:w w:val="93"/>
          <w:sz w:val="46"/>
          <w:szCs w:val="46"/>
        </w:rPr>
        <w:t>s</w:t>
      </w:r>
      <w:r>
        <w:rPr>
          <w:rFonts w:cs="Arial" w:hAnsi="Arial" w:eastAsia="Arial" w:ascii="Arial"/>
          <w:b/>
          <w:color w:val="525464"/>
          <w:spacing w:val="50"/>
          <w:w w:val="93"/>
          <w:sz w:val="46"/>
          <w:szCs w:val="46"/>
        </w:rPr>
        <w:t> </w:t>
      </w:r>
      <w:r>
        <w:rPr>
          <w:rFonts w:cs="Arial" w:hAnsi="Arial" w:eastAsia="Arial" w:ascii="Arial"/>
          <w:b/>
          <w:color w:val="525464"/>
          <w:spacing w:val="0"/>
          <w:w w:val="108"/>
          <w:sz w:val="40"/>
          <w:szCs w:val="40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10"/>
      </w:pP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25464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25464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25464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464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25464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25464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96B77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96B77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25464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25464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25464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25464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25464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25464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25464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25464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25464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25464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25464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25464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525464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96B77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25464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25464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25464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25464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898991"/>
          <w:spacing w:val="0"/>
          <w:w w:val="128"/>
          <w:sz w:val="18"/>
          <w:szCs w:val="18"/>
        </w:rPr>
        <w:t>©</w:t>
      </w:r>
      <w:r>
        <w:rPr>
          <w:rFonts w:cs="Arial" w:hAnsi="Arial" w:eastAsia="Arial" w:ascii="Arial"/>
          <w:color w:val="898991"/>
          <w:spacing w:val="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2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464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10"/>
      </w:pPr>
      <w:r>
        <w:rPr>
          <w:rFonts w:cs="Arial" w:hAnsi="Arial" w:eastAsia="Arial" w:ascii="Arial"/>
          <w:b/>
          <w:color w:val="525464"/>
          <w:spacing w:val="-1"/>
          <w:w w:val="80"/>
          <w:sz w:val="30"/>
          <w:szCs w:val="30"/>
        </w:rPr>
        <w:t>S</w:t>
      </w:r>
      <w:r>
        <w:rPr>
          <w:rFonts w:cs="Arial" w:hAnsi="Arial" w:eastAsia="Arial" w:ascii="Arial"/>
          <w:b/>
          <w:color w:val="525464"/>
          <w:spacing w:val="-2"/>
          <w:w w:val="102"/>
          <w:sz w:val="30"/>
          <w:szCs w:val="30"/>
        </w:rPr>
        <w:t>y</w:t>
      </w:r>
      <w:r>
        <w:rPr>
          <w:rFonts w:cs="Arial" w:hAnsi="Arial" w:eastAsia="Arial" w:ascii="Arial"/>
          <w:b/>
          <w:color w:val="525464"/>
          <w:spacing w:val="-1"/>
          <w:w w:val="82"/>
          <w:sz w:val="30"/>
          <w:szCs w:val="30"/>
        </w:rPr>
        <w:t>n</w:t>
      </w:r>
      <w:r>
        <w:rPr>
          <w:rFonts w:cs="Arial" w:hAnsi="Arial" w:eastAsia="Arial" w:ascii="Arial"/>
          <w:b/>
          <w:color w:val="525464"/>
          <w:spacing w:val="-1"/>
          <w:w w:val="112"/>
          <w:sz w:val="30"/>
          <w:szCs w:val="30"/>
        </w:rPr>
        <w:t>t</w:t>
      </w:r>
      <w:r>
        <w:rPr>
          <w:rFonts w:cs="Arial" w:hAnsi="Arial" w:eastAsia="Arial" w:ascii="Arial"/>
          <w:b/>
          <w:color w:val="525464"/>
          <w:spacing w:val="-3"/>
          <w:w w:val="88"/>
          <w:sz w:val="30"/>
          <w:szCs w:val="30"/>
        </w:rPr>
        <w:t>a</w:t>
      </w:r>
      <w:r>
        <w:rPr>
          <w:rFonts w:cs="Arial" w:hAnsi="Arial" w:eastAsia="Arial" w:ascii="Arial"/>
          <w:b/>
          <w:color w:val="525464"/>
          <w:spacing w:val="0"/>
          <w:w w:val="96"/>
          <w:sz w:val="30"/>
          <w:szCs w:val="30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22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9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9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15"/>
          <w:w w:val="9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8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5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1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Arial" w:hAnsi="Arial" w:eastAsia="Arial" w:ascii="Arial"/>
          <w:color w:val="56B895"/>
          <w:spacing w:val="0"/>
          <w:w w:val="219"/>
          <w:sz w:val="14"/>
          <w:szCs w:val="14"/>
        </w:rPr>
        <w:t>if</w:t>
      </w:r>
      <w:r>
        <w:rPr>
          <w:rFonts w:cs="Arial" w:hAnsi="Arial" w:eastAsia="Arial" w:ascii="Arial"/>
          <w:color w:val="56B895"/>
          <w:spacing w:val="7"/>
          <w:w w:val="219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45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spacing w:lineRule="auto" w:line="454"/>
        <w:ind w:left="1199" w:right="7009" w:hanging="336"/>
      </w:pP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39"/>
          <w:w w:val="7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6B895"/>
          <w:spacing w:val="19"/>
          <w:w w:val="75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-2"/>
          <w:w w:val="75"/>
          <w:sz w:val="18"/>
          <w:szCs w:val="18"/>
        </w:rPr>
        <w:t>=</w:t>
      </w:r>
      <w:r>
        <w:rPr>
          <w:rFonts w:cs="Arial" w:hAnsi="Arial" w:eastAsia="Arial" w:ascii="Arial"/>
          <w:color w:val="56B895"/>
          <w:spacing w:val="0"/>
          <w:w w:val="75"/>
          <w:sz w:val="18"/>
          <w:szCs w:val="18"/>
        </w:rPr>
        <w:t>=</w:t>
      </w:r>
      <w:r>
        <w:rPr>
          <w:rFonts w:cs="Arial" w:hAnsi="Arial" w:eastAsia="Arial" w:ascii="Arial"/>
          <w:color w:val="56B895"/>
          <w:spacing w:val="0"/>
          <w:w w:val="75"/>
          <w:sz w:val="18"/>
          <w:szCs w:val="18"/>
        </w:rPr>
        <w:t> </w:t>
      </w:r>
      <w:r>
        <w:rPr>
          <w:rFonts w:cs="Arial" w:hAnsi="Arial" w:eastAsia="Arial" w:ascii="Arial"/>
          <w:color w:val="56B895"/>
          <w:spacing w:val="24"/>
          <w:w w:val="75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6B895"/>
          <w:spacing w:val="0"/>
          <w:w w:val="45"/>
          <w:sz w:val="16"/>
          <w:szCs w:val="16"/>
        </w:rPr>
        <w:t>:</w:t>
      </w:r>
      <w:r>
        <w:rPr>
          <w:rFonts w:cs="Courier New" w:hAnsi="Courier New" w:eastAsia="Courier New" w:ascii="Courier New"/>
          <w:b/>
          <w:color w:val="56B895"/>
          <w:spacing w:val="0"/>
          <w:w w:val="4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2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3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4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7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6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2"/>
          <w:w w:val="10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4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42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3</w:t>
      </w:r>
      <w:r>
        <w:rPr>
          <w:rFonts w:cs="Courier New" w:hAnsi="Courier New" w:eastAsia="Courier New" w:ascii="Courier New"/>
          <w:b/>
          <w:color w:val="56B895"/>
          <w:spacing w:val="39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color w:val="56B895"/>
          <w:spacing w:val="0"/>
          <w:w w:val="72"/>
          <w:sz w:val="16"/>
          <w:szCs w:val="16"/>
        </w:rPr>
        <w:t>&gt;</w:t>
      </w:r>
      <w:r>
        <w:rPr>
          <w:rFonts w:cs="Courier New" w:hAnsi="Courier New" w:eastAsia="Courier New" w:ascii="Courier New"/>
          <w:color w:val="56B895"/>
          <w:spacing w:val="25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6B895"/>
          <w:spacing w:val="25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72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72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21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40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131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131"/>
          <w:sz w:val="16"/>
          <w:szCs w:val="16"/>
        </w:rPr>
        <w:t>=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=</w:t>
      </w:r>
      <w:r>
        <w:rPr>
          <w:rFonts w:cs="Courier New" w:hAnsi="Courier New" w:eastAsia="Courier New" w:ascii="Courier New"/>
          <w:b/>
          <w:color w:val="56B895"/>
          <w:spacing w:val="-1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0"/>
          <w:w w:val="70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h</w:t>
      </w:r>
      <w:r>
        <w:rPr>
          <w:rFonts w:cs="Courier New" w:hAnsi="Courier New" w:eastAsia="Courier New" w:ascii="Courier New"/>
          <w:b/>
          <w:color w:val="56B895"/>
          <w:spacing w:val="4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46"/>
          <w:w w:val="8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11"/>
          <w:w w:val="8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!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spacing w:val="0"/>
          <w:w w:val="80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80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24"/>
          <w:w w:val="8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0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6B895"/>
          <w:spacing w:val="0"/>
          <w:w w:val="80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6B895"/>
          <w:spacing w:val="20"/>
          <w:w w:val="8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57"/>
          <w:sz w:val="18"/>
          <w:szCs w:val="18"/>
        </w:rPr>
        <w:t>&lt;</w:t>
      </w:r>
      <w:r>
        <w:rPr>
          <w:rFonts w:cs="Arial" w:hAnsi="Arial" w:eastAsia="Arial" w:ascii="Arial"/>
          <w:color w:val="56B895"/>
          <w:spacing w:val="0"/>
          <w:w w:val="57"/>
          <w:sz w:val="18"/>
          <w:szCs w:val="18"/>
        </w:rPr>
        <w:t>  </w:t>
      </w:r>
      <w:r>
        <w:rPr>
          <w:rFonts w:cs="Arial" w:hAnsi="Arial" w:eastAsia="Arial" w:ascii="Arial"/>
          <w:color w:val="56B895"/>
          <w:spacing w:val="22"/>
          <w:w w:val="57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2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6B895"/>
          <w:spacing w:val="16"/>
          <w:w w:val="81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17"/>
          <w:w w:val="81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4"/>
          <w:szCs w:val="14"/>
        </w:rPr>
        <w:t>4</w:t>
      </w:r>
      <w:r>
        <w:rPr>
          <w:rFonts w:cs="Arial" w:hAnsi="Arial" w:eastAsia="Arial" w:ascii="Arial"/>
          <w:b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color w:val="56B895"/>
          <w:spacing w:val="23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-2"/>
          <w:w w:val="73"/>
          <w:sz w:val="18"/>
          <w:szCs w:val="18"/>
        </w:rPr>
        <w:t>&lt;</w:t>
      </w:r>
      <w:r>
        <w:rPr>
          <w:rFonts w:cs="Arial" w:hAnsi="Arial" w:eastAsia="Arial" w:ascii="Arial"/>
          <w:color w:val="56B895"/>
          <w:spacing w:val="0"/>
          <w:w w:val="73"/>
          <w:sz w:val="18"/>
          <w:szCs w:val="18"/>
        </w:rPr>
        <w:t>=</w:t>
      </w:r>
      <w:r>
        <w:rPr>
          <w:rFonts w:cs="Arial" w:hAnsi="Arial" w:eastAsia="Arial" w:ascii="Arial"/>
          <w:color w:val="56B895"/>
          <w:spacing w:val="0"/>
          <w:w w:val="73"/>
          <w:sz w:val="18"/>
          <w:szCs w:val="18"/>
        </w:rPr>
        <w:t> </w:t>
      </w:r>
      <w:r>
        <w:rPr>
          <w:rFonts w:cs="Arial" w:hAnsi="Arial" w:eastAsia="Arial" w:ascii="Arial"/>
          <w:color w:val="56B895"/>
          <w:spacing w:val="26"/>
          <w:w w:val="73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5</w:t>
      </w:r>
      <w:r>
        <w:rPr>
          <w:rFonts w:cs="Courier New" w:hAnsi="Courier New" w:eastAsia="Courier New" w:ascii="Courier New"/>
          <w:b/>
          <w:color w:val="56B895"/>
          <w:spacing w:val="0"/>
          <w:w w:val="50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0"/>
          <w:w w:val="65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9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3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0"/>
          <w:w w:val="83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19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100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100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100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36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0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1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.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7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464"/>
          <w:spacing w:val="-2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9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94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15"/>
          <w:w w:val="9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464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6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464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spacing w:val="0"/>
          <w:w w:val="80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80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33"/>
          <w:w w:val="8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2</w:t>
      </w:r>
      <w:r>
        <w:rPr>
          <w:rFonts w:cs="Courier New" w:hAnsi="Courier New" w:eastAsia="Courier New" w:ascii="Courier New"/>
          <w:b/>
          <w:color w:val="56B895"/>
          <w:spacing w:val="0"/>
          <w:w w:val="91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6B895"/>
          <w:spacing w:val="4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57"/>
          <w:sz w:val="18"/>
          <w:szCs w:val="18"/>
        </w:rPr>
        <w:t>&gt;</w:t>
      </w:r>
      <w:r>
        <w:rPr>
          <w:rFonts w:cs="Arial" w:hAnsi="Arial" w:eastAsia="Arial" w:ascii="Arial"/>
          <w:color w:val="56B895"/>
          <w:spacing w:val="0"/>
          <w:w w:val="57"/>
          <w:sz w:val="18"/>
          <w:szCs w:val="18"/>
        </w:rPr>
        <w:t>  </w:t>
      </w:r>
      <w:r>
        <w:rPr>
          <w:rFonts w:cs="Arial" w:hAnsi="Arial" w:eastAsia="Arial" w:ascii="Arial"/>
          <w:color w:val="56B895"/>
          <w:spacing w:val="18"/>
          <w:w w:val="57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4"/>
          <w:sz w:val="16"/>
          <w:szCs w:val="16"/>
        </w:rPr>
        <w:t>3</w:t>
      </w:r>
      <w:r>
        <w:rPr>
          <w:rFonts w:cs="Courier New" w:hAnsi="Courier New" w:eastAsia="Courier New" w:ascii="Courier New"/>
          <w:b/>
          <w:color w:val="56B895"/>
          <w:spacing w:val="21"/>
          <w:w w:val="7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74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74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74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58"/>
          <w:w w:val="7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4"/>
          <w:sz w:val="16"/>
          <w:szCs w:val="16"/>
        </w:rPr>
        <w:t>2</w:t>
      </w:r>
      <w:r>
        <w:rPr>
          <w:rFonts w:cs="Courier New" w:hAnsi="Courier New" w:eastAsia="Courier New" w:ascii="Courier New"/>
          <w:b/>
          <w:color w:val="56B895"/>
          <w:spacing w:val="45"/>
          <w:w w:val="74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!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32"/>
          <w:w w:val="100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72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)</w:t>
      </w:r>
      <w:r>
        <w:rPr>
          <w:rFonts w:cs="Courier New" w:hAnsi="Courier New" w:eastAsia="Courier New" w:ascii="Courier New"/>
          <w:b/>
          <w:color w:val="56B895"/>
          <w:spacing w:val="43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72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3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40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G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m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0"/>
          <w:w w:val="45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29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33"/>
          <w:w w:val="100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40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G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m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0"/>
          <w:w w:val="65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0"/>
          <w:w w:val="65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9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3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0"/>
          <w:w w:val="83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24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3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83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24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0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1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.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22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464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9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1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Arial" w:hAnsi="Arial" w:eastAsia="Arial" w:ascii="Arial"/>
          <w:color w:val="56B895"/>
          <w:spacing w:val="0"/>
          <w:w w:val="219"/>
          <w:sz w:val="14"/>
          <w:szCs w:val="14"/>
        </w:rPr>
        <w:t>if</w:t>
      </w:r>
      <w:r>
        <w:rPr>
          <w:rFonts w:cs="Arial" w:hAnsi="Arial" w:eastAsia="Arial" w:ascii="Arial"/>
          <w:color w:val="56B895"/>
          <w:spacing w:val="16"/>
          <w:w w:val="219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50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50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0"/>
          <w:w w:val="70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h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4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30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v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7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w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21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.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')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4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22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9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1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Arial" w:hAnsi="Arial" w:eastAsia="Arial" w:ascii="Arial"/>
          <w:color w:val="56B895"/>
          <w:spacing w:val="0"/>
          <w:w w:val="219"/>
          <w:sz w:val="14"/>
          <w:szCs w:val="14"/>
        </w:rPr>
        <w:t>if</w:t>
      </w:r>
      <w:r>
        <w:rPr>
          <w:rFonts w:cs="Arial" w:hAnsi="Arial" w:eastAsia="Arial" w:ascii="Arial"/>
          <w:color w:val="56B895"/>
          <w:spacing w:val="16"/>
          <w:w w:val="219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0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50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spacing w:val="-1"/>
          <w:w w:val="72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72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10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3</w:t>
      </w:r>
      <w:r>
        <w:rPr>
          <w:rFonts w:cs="Courier New" w:hAnsi="Courier New" w:eastAsia="Courier New" w:ascii="Courier New"/>
          <w:b/>
          <w:color w:val="56B895"/>
          <w:spacing w:val="0"/>
          <w:w w:val="72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6B895"/>
          <w:spacing w:val="52"/>
          <w:w w:val="72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72"/>
          <w:sz w:val="16"/>
          <w:szCs w:val="16"/>
        </w:rPr>
        <w:t>&gt;</w:t>
      </w:r>
      <w:r>
        <w:rPr>
          <w:rFonts w:cs="Arial" w:hAnsi="Arial" w:eastAsia="Arial" w:ascii="Arial"/>
          <w:color w:val="56B895"/>
          <w:spacing w:val="0"/>
          <w:w w:val="72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28"/>
          <w:w w:val="72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5</w:t>
      </w:r>
      <w:r>
        <w:rPr>
          <w:rFonts w:cs="Courier New" w:hAnsi="Courier New" w:eastAsia="Courier New" w:ascii="Courier New"/>
          <w:b/>
          <w:color w:val="56B895"/>
          <w:spacing w:val="0"/>
          <w:w w:val="45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199"/>
        <w:sectPr>
          <w:pgSz w:w="11900" w:h="16820"/>
          <w:pgMar w:top="1380" w:bottom="280" w:left="1340" w:right="1680"/>
        </w:sectPr>
      </w:pP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p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6B895"/>
          <w:spacing w:val="0"/>
          <w:w w:val="70"/>
          <w:sz w:val="16"/>
          <w:szCs w:val="16"/>
        </w:rPr>
        <w:t>'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h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4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30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v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8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w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21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6B895"/>
          <w:spacing w:val="-1"/>
          <w:w w:val="101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.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')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pict>
          <v:shape type="#_x0000_t75" style="position:absolute;margin-left:0pt;margin-top:0pt;width:595pt;height:841pt;mso-position-horizontal-relative:page;mso-position-vertical-relative:page;z-index:-730">
            <v:imagedata o:title="" r:id="rId11"/>
          </v:shape>
        </w:pict>
      </w: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34"/>
      </w:pPr>
      <w:r>
        <w:rPr>
          <w:rFonts w:cs="Arial" w:hAnsi="Arial" w:eastAsia="Arial" w:ascii="Arial"/>
          <w:b/>
          <w:color w:val="4F5264"/>
          <w:spacing w:val="8"/>
          <w:w w:val="74"/>
          <w:sz w:val="30"/>
          <w:szCs w:val="30"/>
        </w:rPr>
        <w:t>C</w:t>
      </w:r>
      <w:r>
        <w:rPr>
          <w:rFonts w:cs="Arial" w:hAnsi="Arial" w:eastAsia="Arial" w:ascii="Arial"/>
          <w:b/>
          <w:color w:val="4F5264"/>
          <w:spacing w:val="7"/>
          <w:w w:val="88"/>
          <w:sz w:val="30"/>
          <w:szCs w:val="30"/>
        </w:rPr>
        <w:t>o</w:t>
      </w:r>
      <w:r>
        <w:rPr>
          <w:rFonts w:cs="Arial" w:hAnsi="Arial" w:eastAsia="Arial" w:ascii="Arial"/>
          <w:b/>
          <w:color w:val="4F5264"/>
          <w:spacing w:val="8"/>
          <w:w w:val="85"/>
          <w:sz w:val="30"/>
          <w:szCs w:val="30"/>
        </w:rPr>
        <w:t>n</w:t>
      </w:r>
      <w:r>
        <w:rPr>
          <w:rFonts w:cs="Arial" w:hAnsi="Arial" w:eastAsia="Arial" w:ascii="Arial"/>
          <w:b/>
          <w:color w:val="4F5264"/>
          <w:spacing w:val="6"/>
          <w:w w:val="94"/>
          <w:sz w:val="30"/>
          <w:szCs w:val="30"/>
        </w:rPr>
        <w:t>c</w:t>
      </w:r>
      <w:r>
        <w:rPr>
          <w:rFonts w:cs="Arial" w:hAnsi="Arial" w:eastAsia="Arial" w:ascii="Arial"/>
          <w:b/>
          <w:color w:val="4F5264"/>
          <w:spacing w:val="7"/>
          <w:w w:val="91"/>
          <w:sz w:val="30"/>
          <w:szCs w:val="30"/>
        </w:rPr>
        <w:t>e</w:t>
      </w:r>
      <w:r>
        <w:rPr>
          <w:rFonts w:cs="Arial" w:hAnsi="Arial" w:eastAsia="Arial" w:ascii="Arial"/>
          <w:b/>
          <w:color w:val="4F5264"/>
          <w:spacing w:val="8"/>
          <w:w w:val="85"/>
          <w:sz w:val="30"/>
          <w:szCs w:val="30"/>
        </w:rPr>
        <w:t>p</w:t>
      </w:r>
      <w:r>
        <w:rPr>
          <w:rFonts w:cs="Arial" w:hAnsi="Arial" w:eastAsia="Arial" w:ascii="Arial"/>
          <w:b/>
          <w:color w:val="4F5264"/>
          <w:spacing w:val="5"/>
          <w:w w:val="106"/>
          <w:sz w:val="30"/>
          <w:szCs w:val="30"/>
        </w:rPr>
        <w:t>t</w:t>
      </w:r>
      <w:r>
        <w:rPr>
          <w:rFonts w:cs="Arial" w:hAnsi="Arial" w:eastAsia="Arial" w:ascii="Arial"/>
          <w:b/>
          <w:color w:val="4F5264"/>
          <w:spacing w:val="0"/>
          <w:w w:val="77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if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  </w:t>
      </w:r>
      <w:r>
        <w:rPr>
          <w:rFonts w:cs="Arial" w:hAnsi="Arial" w:eastAsia="Arial" w:ascii="Arial"/>
          <w:b/>
          <w:color w:val="60BF9E"/>
          <w:spacing w:val="2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7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4"/>
          <w:w w:val="11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F5264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9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9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6"/>
          <w:w w:val="9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60BF9E"/>
          <w:spacing w:val="2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4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if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  </w:t>
      </w:r>
      <w:r>
        <w:rPr>
          <w:rFonts w:cs="Arial" w:hAnsi="Arial" w:eastAsia="Arial" w:ascii="Arial"/>
          <w:b/>
          <w:color w:val="60BF9E"/>
          <w:spacing w:val="2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7"/>
          <w:w w:val="10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7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auto" w:line="341"/>
        <w:ind w:left="725" w:right="314" w:firstLine="106"/>
      </w:pPr>
      <w:r>
        <w:rPr>
          <w:rFonts w:cs="Times New Roman" w:hAnsi="Times New Roman" w:eastAsia="Times New Roman" w:ascii="Times New Roman"/>
          <w:b/>
          <w:color w:val="60BF9E"/>
          <w:spacing w:val="2"/>
          <w:w w:val="11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12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12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12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12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60BF9E"/>
          <w:spacing w:val="30"/>
          <w:w w:val="11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696B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60BF9E"/>
          <w:spacing w:val="1"/>
          <w:w w:val="10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60BF9E"/>
          <w:spacing w:val="6"/>
          <w:w w:val="100"/>
          <w:sz w:val="14"/>
          <w:szCs w:val="14"/>
        </w:rPr>
        <w:t> </w:t>
      </w:r>
      <w:r>
        <w:rPr>
          <w:rFonts w:cs="Arial" w:hAnsi="Arial" w:eastAsia="Arial" w:ascii="Arial"/>
          <w:i/>
          <w:color w:val="696B77"/>
          <w:spacing w:val="-2"/>
          <w:w w:val="100"/>
          <w:sz w:val="20"/>
          <w:szCs w:val="20"/>
        </w:rPr>
        <w:t>a</w:t>
      </w:r>
      <w:r>
        <w:rPr>
          <w:rFonts w:cs="Arial" w:hAnsi="Arial" w:eastAsia="Arial" w:ascii="Arial"/>
          <w:i/>
          <w:color w:val="696B77"/>
          <w:spacing w:val="-3"/>
          <w:w w:val="100"/>
          <w:sz w:val="20"/>
          <w:szCs w:val="20"/>
        </w:rPr>
        <w:t>n</w:t>
      </w:r>
      <w:r>
        <w:rPr>
          <w:rFonts w:cs="Arial" w:hAnsi="Arial" w:eastAsia="Arial" w:ascii="Arial"/>
          <w:i/>
          <w:color w:val="696B77"/>
          <w:spacing w:val="0"/>
          <w:w w:val="100"/>
          <w:sz w:val="20"/>
          <w:szCs w:val="20"/>
        </w:rPr>
        <w:t>d</w:t>
      </w:r>
      <w:r>
        <w:rPr>
          <w:rFonts w:cs="Arial" w:hAnsi="Arial" w:eastAsia="Arial" w:ascii="Arial"/>
          <w:i/>
          <w:color w:val="696B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60BF9E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1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9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9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5"/>
        <w:ind w:left="523"/>
      </w:pP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4F5264"/>
          <w:spacing w:val="1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3"/>
          <w:w w:val="100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60BF9E"/>
          <w:spacing w:val="1"/>
          <w:w w:val="10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b/>
          <w:color w:val="60BF9E"/>
          <w:spacing w:val="2"/>
          <w:w w:val="10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60BF9E"/>
          <w:spacing w:val="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35"/>
      </w:pPr>
      <w:r>
        <w:rPr>
          <w:rFonts w:cs="Times New Roman" w:hAnsi="Times New Roman" w:eastAsia="Times New Roman" w:ascii="Times New Roman"/>
          <w:b/>
          <w:color w:val="60BF9E"/>
          <w:spacing w:val="-1"/>
          <w:w w:val="10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60BF9E"/>
          <w:spacing w:val="-1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b/>
          <w:color w:val="60BF9E"/>
          <w:spacing w:val="2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-1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60BF9E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F5264"/>
          <w:spacing w:val="7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7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7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97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auto" w:line="423"/>
        <w:ind w:left="1430" w:right="2669"/>
      </w:pP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b/>
          <w:color w:val="696B77"/>
          <w:spacing w:val="31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67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B77"/>
          <w:spacing w:val="0"/>
          <w:w w:val="67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2"/>
          <w:w w:val="67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color w:val="60BF9E"/>
          <w:spacing w:val="33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color w:val="696B77"/>
          <w:spacing w:val="0"/>
          <w:w w:val="105"/>
          <w:sz w:val="14"/>
          <w:szCs w:val="14"/>
        </w:rPr>
        <w:t>)</w:t>
      </w:r>
      <w:r>
        <w:rPr>
          <w:rFonts w:cs="Arial" w:hAnsi="Arial" w:eastAsia="Arial" w:ascii="Arial"/>
          <w:b/>
          <w:color w:val="696B77"/>
          <w:spacing w:val="0"/>
          <w:w w:val="105"/>
          <w:sz w:val="14"/>
          <w:szCs w:val="14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b/>
          <w:color w:val="696B77"/>
          <w:spacing w:val="31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color w:val="696B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0BF9E"/>
          <w:spacing w:val="1"/>
          <w:w w:val="60"/>
          <w:sz w:val="14"/>
          <w:szCs w:val="14"/>
        </w:rPr>
        <w:t>!</w:t>
      </w:r>
      <w:r>
        <w:rPr>
          <w:rFonts w:cs="Times New Roman" w:hAnsi="Times New Roman" w:eastAsia="Times New Roman" w:ascii="Times New Roman"/>
          <w:color w:val="60BF9E"/>
          <w:spacing w:val="0"/>
          <w:w w:val="114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7"/>
        <w:ind w:left="1430"/>
      </w:pP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258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696B77"/>
          <w:spacing w:val="43"/>
          <w:w w:val="25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0BF9E"/>
          <w:spacing w:val="6"/>
          <w:w w:val="181"/>
          <w:sz w:val="14"/>
          <w:szCs w:val="14"/>
        </w:rPr>
        <w:t>&gt;</w:t>
      </w:r>
      <w:r>
        <w:rPr>
          <w:rFonts w:cs="Times New Roman" w:hAnsi="Times New Roman" w:eastAsia="Times New Roman" w:ascii="Times New Roman"/>
          <w:color w:val="696B77"/>
          <w:spacing w:val="0"/>
          <w:w w:val="236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1430"/>
      </w:pP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b/>
          <w:color w:val="4F5264"/>
          <w:spacing w:val="35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258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696B77"/>
          <w:spacing w:val="39"/>
          <w:w w:val="25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80C3AC"/>
          <w:spacing w:val="1"/>
          <w:w w:val="108"/>
          <w:sz w:val="14"/>
          <w:szCs w:val="14"/>
        </w:rPr>
        <w:t>&gt;</w:t>
      </w:r>
      <w:r>
        <w:rPr>
          <w:rFonts w:cs="Times New Roman" w:hAnsi="Times New Roman" w:eastAsia="Times New Roman" w:ascii="Times New Roman"/>
          <w:color w:val="60BF9E"/>
          <w:spacing w:val="0"/>
          <w:w w:val="108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1430"/>
      </w:pP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b/>
          <w:color w:val="60BF9E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68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80C3AC"/>
          <w:spacing w:val="0"/>
          <w:w w:val="100"/>
          <w:sz w:val="14"/>
          <w:szCs w:val="14"/>
        </w:rPr>
        <w:t>&lt;</w:t>
      </w:r>
      <w:r>
        <w:rPr>
          <w:rFonts w:cs="Times New Roman" w:hAnsi="Times New Roman" w:eastAsia="Times New Roman" w:ascii="Times New Roman"/>
          <w:color w:val="80C3AC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80C3AC"/>
          <w:spacing w:val="3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9797A0"/>
          <w:spacing w:val="0"/>
          <w:w w:val="56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435"/>
      </w:pP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60BF9E"/>
          <w:spacing w:val="1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b/>
          <w:color w:val="4F5264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b/>
          <w:color w:val="60BF9E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60BF9E"/>
          <w:spacing w:val="3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258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696B77"/>
          <w:spacing w:val="43"/>
          <w:w w:val="258"/>
          <w:sz w:val="22"/>
          <w:szCs w:val="22"/>
        </w:rPr>
        <w:t> </w:t>
      </w:r>
      <w:r>
        <w:rPr>
          <w:rFonts w:cs="Arial" w:hAnsi="Arial" w:eastAsia="Arial" w:ascii="Arial"/>
          <w:color w:val="80C3AC"/>
          <w:spacing w:val="-3"/>
          <w:w w:val="104"/>
          <w:sz w:val="14"/>
          <w:szCs w:val="14"/>
        </w:rPr>
        <w:t>&lt;</w:t>
      </w:r>
      <w:r>
        <w:rPr>
          <w:rFonts w:cs="Arial" w:hAnsi="Arial" w:eastAsia="Arial" w:ascii="Arial"/>
          <w:color w:val="80C3AC"/>
          <w:spacing w:val="0"/>
          <w:w w:val="110"/>
          <w:sz w:val="14"/>
          <w:szCs w:val="14"/>
        </w:rPr>
        <w:t>=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39"/>
      </w:pPr>
      <w:r>
        <w:rPr>
          <w:rFonts w:cs="Arial" w:hAnsi="Arial" w:eastAsia="Arial" w:ascii="Arial"/>
          <w:b/>
          <w:color w:val="4F5264"/>
          <w:spacing w:val="-3"/>
          <w:w w:val="74"/>
          <w:sz w:val="32"/>
          <w:szCs w:val="32"/>
        </w:rPr>
        <w:t>R</w:t>
      </w:r>
      <w:r>
        <w:rPr>
          <w:rFonts w:cs="Arial" w:hAnsi="Arial" w:eastAsia="Arial" w:ascii="Arial"/>
          <w:b/>
          <w:color w:val="4F5264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4F5264"/>
          <w:spacing w:val="-4"/>
          <w:w w:val="91"/>
          <w:sz w:val="32"/>
          <w:szCs w:val="32"/>
        </w:rPr>
        <w:t>s</w:t>
      </w:r>
      <w:r>
        <w:rPr>
          <w:rFonts w:cs="Arial" w:hAnsi="Arial" w:eastAsia="Arial" w:ascii="Arial"/>
          <w:b/>
          <w:color w:val="4F5264"/>
          <w:spacing w:val="-3"/>
          <w:w w:val="85"/>
          <w:sz w:val="32"/>
          <w:szCs w:val="32"/>
        </w:rPr>
        <w:t>o</w:t>
      </w:r>
      <w:r>
        <w:rPr>
          <w:rFonts w:cs="Arial" w:hAnsi="Arial" w:eastAsia="Arial" w:ascii="Arial"/>
          <w:b/>
          <w:color w:val="4F5264"/>
          <w:spacing w:val="-4"/>
          <w:w w:val="88"/>
          <w:sz w:val="32"/>
          <w:szCs w:val="32"/>
        </w:rPr>
        <w:t>u</w:t>
      </w:r>
      <w:r>
        <w:rPr>
          <w:rFonts w:cs="Arial" w:hAnsi="Arial" w:eastAsia="Arial" w:ascii="Arial"/>
          <w:b/>
          <w:color w:val="4F5264"/>
          <w:spacing w:val="-2"/>
          <w:w w:val="90"/>
          <w:sz w:val="32"/>
          <w:szCs w:val="32"/>
        </w:rPr>
        <w:t>r</w:t>
      </w:r>
      <w:r>
        <w:rPr>
          <w:rFonts w:cs="Arial" w:hAnsi="Arial" w:eastAsia="Arial" w:ascii="Arial"/>
          <w:b/>
          <w:color w:val="4F5264"/>
          <w:spacing w:val="-3"/>
          <w:w w:val="88"/>
          <w:sz w:val="32"/>
          <w:szCs w:val="32"/>
        </w:rPr>
        <w:t>c</w:t>
      </w:r>
      <w:r>
        <w:rPr>
          <w:rFonts w:cs="Arial" w:hAnsi="Arial" w:eastAsia="Arial" w:ascii="Arial"/>
          <w:b/>
          <w:color w:val="4F5264"/>
          <w:spacing w:val="-4"/>
          <w:w w:val="91"/>
          <w:sz w:val="32"/>
          <w:szCs w:val="32"/>
        </w:rPr>
        <w:t>e</w:t>
      </w:r>
      <w:r>
        <w:rPr>
          <w:rFonts w:cs="Arial" w:hAnsi="Arial" w:eastAsia="Arial" w:ascii="Arial"/>
          <w:b/>
          <w:color w:val="4F5264"/>
          <w:spacing w:val="0"/>
          <w:w w:val="83"/>
          <w:sz w:val="32"/>
          <w:szCs w:val="3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F52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2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4F5264"/>
          <w:spacing w:val="7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0BF9E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color w:val="60BF9E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0BF9E"/>
          <w:spacing w:val="-3"/>
          <w:w w:val="7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0BF9E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0BF9E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0BF9E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0BF9E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0BF9E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0BF9E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0BF9E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0BF9E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0BF9E"/>
          <w:spacing w:val="0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0BF9E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0BF9E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0BF9E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0BF9E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0BF9E"/>
          <w:spacing w:val="0"/>
          <w:w w:val="9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0BF9E"/>
          <w:spacing w:val="-7"/>
          <w:w w:val="9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0BF9E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0BF9E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0BF9E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0BF9E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15"/>
        <w:sectPr>
          <w:pgSz w:w="11900" w:h="16820"/>
          <w:pgMar w:top="1580" w:bottom="280" w:left="1320" w:right="1680"/>
        </w:sectPr>
      </w:pPr>
      <w:r>
        <w:rPr>
          <w:rFonts w:cs="Arial" w:hAnsi="Arial" w:eastAsia="Arial" w:ascii="Arial"/>
          <w:color w:val="4F5264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4F5264"/>
          <w:spacing w:val="-79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84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4F5264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4F5264"/>
          <w:spacing w:val="1"/>
          <w:w w:val="109"/>
          <w:sz w:val="14"/>
          <w:szCs w:val="14"/>
        </w:rPr>
        <w:t>y</w:t>
      </w:r>
      <w:r>
        <w:rPr>
          <w:rFonts w:cs="Arial" w:hAnsi="Arial" w:eastAsia="Arial" w:ascii="Arial"/>
          <w:color w:val="3B3F52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4F5264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4F5264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4F5264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4F5264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F5264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22"/>
          <w:sz w:val="14"/>
          <w:szCs w:val="14"/>
        </w:rPr>
        <w:t>-</w:t>
      </w:r>
      <w:r>
        <w:rPr>
          <w:rFonts w:cs="Arial" w:hAnsi="Arial" w:eastAsia="Arial" w:ascii="Arial"/>
          <w:color w:val="3B3F52"/>
          <w:spacing w:val="1"/>
          <w:w w:val="122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B3F52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B3F52"/>
          <w:spacing w:val="12"/>
          <w:w w:val="122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3B3F52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3B3F52"/>
          <w:spacing w:val="0"/>
          <w:w w:val="173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3B3F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4F5264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F5264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3B3F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3B3F52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B3F52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3B3F52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B3F52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41" w:lineRule="exact" w:line="600"/>
        <w:ind w:left="772"/>
      </w:pPr>
      <w:r>
        <w:pict>
          <v:shape type="#_x0000_t75" style="position:absolute;margin-left:0pt;margin-top:0pt;width:595pt;height:841pt;mso-position-horizontal-relative:page;mso-position-vertical-relative:page;z-index:-729">
            <v:imagedata o:title="" r:id="rId12"/>
          </v:shape>
        </w:pict>
      </w:r>
      <w:r>
        <w:rPr>
          <w:rFonts w:cs="Arial" w:hAnsi="Arial" w:eastAsia="Arial" w:ascii="Arial"/>
          <w:b/>
          <w:color w:val="525466"/>
          <w:spacing w:val="3"/>
          <w:w w:val="80"/>
          <w:position w:val="6"/>
          <w:sz w:val="46"/>
          <w:szCs w:val="46"/>
        </w:rPr>
        <w:t>D</w:t>
      </w:r>
      <w:r>
        <w:rPr>
          <w:rFonts w:cs="Arial" w:hAnsi="Arial" w:eastAsia="Arial" w:ascii="Arial"/>
          <w:b/>
          <w:color w:val="525466"/>
          <w:spacing w:val="1"/>
          <w:w w:val="86"/>
          <w:position w:val="6"/>
          <w:sz w:val="46"/>
          <w:szCs w:val="46"/>
        </w:rPr>
        <w:t>i</w:t>
      </w:r>
      <w:r>
        <w:rPr>
          <w:rFonts w:cs="Arial" w:hAnsi="Arial" w:eastAsia="Arial" w:ascii="Arial"/>
          <w:b/>
          <w:color w:val="525466"/>
          <w:spacing w:val="2"/>
          <w:w w:val="95"/>
          <w:position w:val="6"/>
          <w:sz w:val="46"/>
          <w:szCs w:val="46"/>
        </w:rPr>
        <w:t>c</w:t>
      </w:r>
      <w:r>
        <w:rPr>
          <w:rFonts w:cs="Arial" w:hAnsi="Arial" w:eastAsia="Arial" w:ascii="Arial"/>
          <w:b/>
          <w:color w:val="525466"/>
          <w:spacing w:val="2"/>
          <w:w w:val="118"/>
          <w:position w:val="6"/>
          <w:sz w:val="46"/>
          <w:szCs w:val="46"/>
        </w:rPr>
        <w:t>t</w:t>
      </w:r>
      <w:r>
        <w:rPr>
          <w:rFonts w:cs="Arial" w:hAnsi="Arial" w:eastAsia="Arial" w:ascii="Arial"/>
          <w:b/>
          <w:color w:val="525466"/>
          <w:spacing w:val="0"/>
          <w:w w:val="75"/>
          <w:position w:val="6"/>
          <w:sz w:val="46"/>
          <w:szCs w:val="46"/>
        </w:rPr>
        <w:t>i</w:t>
      </w:r>
      <w:r>
        <w:rPr>
          <w:rFonts w:cs="Arial" w:hAnsi="Arial" w:eastAsia="Arial" w:ascii="Arial"/>
          <w:b/>
          <w:color w:val="525466"/>
          <w:spacing w:val="2"/>
          <w:w w:val="95"/>
          <w:position w:val="6"/>
          <w:sz w:val="46"/>
          <w:szCs w:val="46"/>
        </w:rPr>
        <w:t>o</w:t>
      </w:r>
      <w:r>
        <w:rPr>
          <w:rFonts w:cs="Arial" w:hAnsi="Arial" w:eastAsia="Arial" w:ascii="Arial"/>
          <w:b/>
          <w:color w:val="525466"/>
          <w:spacing w:val="3"/>
          <w:w w:val="93"/>
          <w:position w:val="6"/>
          <w:sz w:val="46"/>
          <w:szCs w:val="46"/>
        </w:rPr>
        <w:t>n</w:t>
      </w:r>
      <w:r>
        <w:rPr>
          <w:rFonts w:cs="Arial" w:hAnsi="Arial" w:eastAsia="Arial" w:ascii="Arial"/>
          <w:b/>
          <w:color w:val="525466"/>
          <w:spacing w:val="3"/>
          <w:w w:val="102"/>
          <w:position w:val="6"/>
          <w:sz w:val="46"/>
          <w:szCs w:val="46"/>
        </w:rPr>
        <w:t>a</w:t>
      </w:r>
      <w:r>
        <w:rPr>
          <w:rFonts w:cs="Arial" w:hAnsi="Arial" w:eastAsia="Arial" w:ascii="Arial"/>
          <w:b/>
          <w:color w:val="525466"/>
          <w:spacing w:val="0"/>
          <w:w w:val="92"/>
          <w:position w:val="6"/>
          <w:sz w:val="46"/>
          <w:szCs w:val="46"/>
        </w:rPr>
        <w:t>r</w:t>
      </w:r>
      <w:r>
        <w:rPr>
          <w:rFonts w:cs="Arial" w:hAnsi="Arial" w:eastAsia="Arial" w:ascii="Arial"/>
          <w:b/>
          <w:color w:val="525466"/>
          <w:spacing w:val="1"/>
          <w:w w:val="92"/>
          <w:position w:val="6"/>
          <w:sz w:val="46"/>
          <w:szCs w:val="46"/>
        </w:rPr>
        <w:t>i</w:t>
      </w:r>
      <w:r>
        <w:rPr>
          <w:rFonts w:cs="Arial" w:hAnsi="Arial" w:eastAsia="Arial" w:ascii="Arial"/>
          <w:b/>
          <w:color w:val="525466"/>
          <w:spacing w:val="3"/>
          <w:w w:val="102"/>
          <w:position w:val="6"/>
          <w:sz w:val="46"/>
          <w:szCs w:val="46"/>
        </w:rPr>
        <w:t>e</w:t>
      </w:r>
      <w:r>
        <w:rPr>
          <w:rFonts w:cs="Arial" w:hAnsi="Arial" w:eastAsia="Arial" w:ascii="Arial"/>
          <w:b/>
          <w:color w:val="525466"/>
          <w:spacing w:val="0"/>
          <w:w w:val="84"/>
          <w:position w:val="6"/>
          <w:sz w:val="46"/>
          <w:szCs w:val="46"/>
        </w:rPr>
        <w:t>s</w:t>
      </w:r>
      <w:r>
        <w:rPr>
          <w:rFonts w:cs="Arial" w:hAnsi="Arial" w:eastAsia="Arial" w:ascii="Arial"/>
          <w:b/>
          <w:color w:val="525466"/>
          <w:spacing w:val="47"/>
          <w:w w:val="100"/>
          <w:position w:val="6"/>
          <w:sz w:val="46"/>
          <w:szCs w:val="46"/>
        </w:rPr>
        <w:t> </w:t>
      </w:r>
      <w:r>
        <w:rPr>
          <w:rFonts w:cs="Arial" w:hAnsi="Arial" w:eastAsia="Arial" w:ascii="Arial"/>
          <w:b/>
          <w:color w:val="525466"/>
          <w:spacing w:val="3"/>
          <w:w w:val="90"/>
          <w:position w:val="6"/>
          <w:sz w:val="46"/>
          <w:szCs w:val="46"/>
        </w:rPr>
        <w:t>a</w:t>
      </w:r>
      <w:r>
        <w:rPr>
          <w:rFonts w:cs="Arial" w:hAnsi="Arial" w:eastAsia="Arial" w:ascii="Arial"/>
          <w:b/>
          <w:color w:val="525466"/>
          <w:spacing w:val="3"/>
          <w:w w:val="90"/>
          <w:position w:val="6"/>
          <w:sz w:val="46"/>
          <w:szCs w:val="46"/>
        </w:rPr>
        <w:t>n</w:t>
      </w:r>
      <w:r>
        <w:rPr>
          <w:rFonts w:cs="Arial" w:hAnsi="Arial" w:eastAsia="Arial" w:ascii="Arial"/>
          <w:b/>
          <w:color w:val="525466"/>
          <w:spacing w:val="0"/>
          <w:w w:val="90"/>
          <w:position w:val="6"/>
          <w:sz w:val="46"/>
          <w:szCs w:val="46"/>
        </w:rPr>
        <w:t>d</w:t>
      </w:r>
      <w:r>
        <w:rPr>
          <w:rFonts w:cs="Arial" w:hAnsi="Arial" w:eastAsia="Arial" w:ascii="Arial"/>
          <w:b/>
          <w:color w:val="525466"/>
          <w:spacing w:val="76"/>
          <w:w w:val="90"/>
          <w:position w:val="6"/>
          <w:sz w:val="46"/>
          <w:szCs w:val="46"/>
        </w:rPr>
        <w:t> </w:t>
      </w:r>
      <w:r>
        <w:rPr>
          <w:rFonts w:cs="Arial" w:hAnsi="Arial" w:eastAsia="Arial" w:ascii="Arial"/>
          <w:b/>
          <w:color w:val="525466"/>
          <w:spacing w:val="2"/>
          <w:w w:val="90"/>
          <w:position w:val="6"/>
          <w:sz w:val="46"/>
          <w:szCs w:val="46"/>
        </w:rPr>
        <w:t>F</w:t>
      </w:r>
      <w:r>
        <w:rPr>
          <w:rFonts w:cs="Arial" w:hAnsi="Arial" w:eastAsia="Arial" w:ascii="Arial"/>
          <w:b/>
          <w:color w:val="525466"/>
          <w:spacing w:val="2"/>
          <w:w w:val="90"/>
          <w:position w:val="6"/>
          <w:sz w:val="46"/>
          <w:szCs w:val="46"/>
        </w:rPr>
        <w:t>r</w:t>
      </w:r>
      <w:r>
        <w:rPr>
          <w:rFonts w:cs="Arial" w:hAnsi="Arial" w:eastAsia="Arial" w:ascii="Arial"/>
          <w:b/>
          <w:color w:val="525466"/>
          <w:spacing w:val="2"/>
          <w:w w:val="90"/>
          <w:position w:val="6"/>
          <w:sz w:val="46"/>
          <w:szCs w:val="46"/>
        </w:rPr>
        <w:t>e</w:t>
      </w:r>
      <w:r>
        <w:rPr>
          <w:rFonts w:cs="Arial" w:hAnsi="Arial" w:eastAsia="Arial" w:ascii="Arial"/>
          <w:b/>
          <w:color w:val="525466"/>
          <w:spacing w:val="2"/>
          <w:w w:val="90"/>
          <w:position w:val="6"/>
          <w:sz w:val="46"/>
          <w:szCs w:val="46"/>
        </w:rPr>
        <w:t>q</w:t>
      </w:r>
      <w:r>
        <w:rPr>
          <w:rFonts w:cs="Arial" w:hAnsi="Arial" w:eastAsia="Arial" w:ascii="Arial"/>
          <w:b/>
          <w:color w:val="525466"/>
          <w:spacing w:val="3"/>
          <w:w w:val="90"/>
          <w:position w:val="6"/>
          <w:sz w:val="46"/>
          <w:szCs w:val="46"/>
        </w:rPr>
        <w:t>u</w:t>
      </w:r>
      <w:r>
        <w:rPr>
          <w:rFonts w:cs="Arial" w:hAnsi="Arial" w:eastAsia="Arial" w:ascii="Arial"/>
          <w:b/>
          <w:color w:val="525466"/>
          <w:spacing w:val="3"/>
          <w:w w:val="90"/>
          <w:position w:val="6"/>
          <w:sz w:val="46"/>
          <w:szCs w:val="46"/>
        </w:rPr>
        <w:t>e</w:t>
      </w:r>
      <w:r>
        <w:rPr>
          <w:rFonts w:cs="Arial" w:hAnsi="Arial" w:eastAsia="Arial" w:ascii="Arial"/>
          <w:b/>
          <w:color w:val="525466"/>
          <w:spacing w:val="3"/>
          <w:w w:val="90"/>
          <w:position w:val="6"/>
          <w:sz w:val="46"/>
          <w:szCs w:val="46"/>
        </w:rPr>
        <w:t>n</w:t>
      </w:r>
      <w:r>
        <w:rPr>
          <w:rFonts w:cs="Arial" w:hAnsi="Arial" w:eastAsia="Arial" w:ascii="Arial"/>
          <w:b/>
          <w:color w:val="525466"/>
          <w:spacing w:val="2"/>
          <w:w w:val="90"/>
          <w:position w:val="6"/>
          <w:sz w:val="46"/>
          <w:szCs w:val="46"/>
        </w:rPr>
        <w:t>c</w:t>
      </w:r>
      <w:r>
        <w:rPr>
          <w:rFonts w:cs="Arial" w:hAnsi="Arial" w:eastAsia="Arial" w:ascii="Arial"/>
          <w:b/>
          <w:color w:val="525466"/>
          <w:spacing w:val="0"/>
          <w:w w:val="90"/>
          <w:position w:val="6"/>
          <w:sz w:val="46"/>
          <w:szCs w:val="46"/>
        </w:rPr>
        <w:t>y</w:t>
      </w:r>
      <w:r>
        <w:rPr>
          <w:rFonts w:cs="Arial" w:hAnsi="Arial" w:eastAsia="Arial" w:ascii="Arial"/>
          <w:b/>
          <w:color w:val="525466"/>
          <w:spacing w:val="100"/>
          <w:w w:val="90"/>
          <w:position w:val="6"/>
          <w:sz w:val="46"/>
          <w:szCs w:val="46"/>
        </w:rPr>
        <w:t> </w:t>
      </w:r>
      <w:r>
        <w:rPr>
          <w:rFonts w:cs="Arial" w:hAnsi="Arial" w:eastAsia="Arial" w:ascii="Arial"/>
          <w:b/>
          <w:color w:val="525466"/>
          <w:spacing w:val="3"/>
          <w:w w:val="86"/>
          <w:position w:val="6"/>
          <w:sz w:val="46"/>
          <w:szCs w:val="46"/>
        </w:rPr>
        <w:t>T</w:t>
      </w:r>
      <w:r>
        <w:rPr>
          <w:rFonts w:cs="Arial" w:hAnsi="Arial" w:eastAsia="Arial" w:ascii="Arial"/>
          <w:b/>
          <w:color w:val="525466"/>
          <w:spacing w:val="0"/>
          <w:w w:val="95"/>
          <w:position w:val="6"/>
          <w:sz w:val="46"/>
          <w:szCs w:val="46"/>
        </w:rPr>
        <w:t>a</w:t>
      </w:r>
      <w:r>
        <w:rPr>
          <w:rFonts w:cs="Arial" w:hAnsi="Arial" w:eastAsia="Arial" w:ascii="Arial"/>
          <w:b/>
          <w:color w:val="525466"/>
          <w:spacing w:val="4"/>
          <w:w w:val="95"/>
          <w:position w:val="6"/>
          <w:sz w:val="46"/>
          <w:szCs w:val="46"/>
        </w:rPr>
        <w:t>b</w:t>
      </w:r>
      <w:r>
        <w:rPr>
          <w:rFonts w:cs="Arial" w:hAnsi="Arial" w:eastAsia="Arial" w:ascii="Arial"/>
          <w:b/>
          <w:color w:val="525466"/>
          <w:spacing w:val="1"/>
          <w:w w:val="78"/>
          <w:position w:val="6"/>
          <w:sz w:val="46"/>
          <w:szCs w:val="46"/>
        </w:rPr>
        <w:t>l</w:t>
      </w:r>
      <w:r>
        <w:rPr>
          <w:rFonts w:cs="Arial" w:hAnsi="Arial" w:eastAsia="Arial" w:ascii="Arial"/>
          <w:b/>
          <w:color w:val="525466"/>
          <w:spacing w:val="3"/>
          <w:w w:val="100"/>
          <w:position w:val="6"/>
          <w:sz w:val="46"/>
          <w:szCs w:val="46"/>
        </w:rPr>
        <w:t>e</w:t>
      </w:r>
      <w:r>
        <w:rPr>
          <w:rFonts w:cs="Arial" w:hAnsi="Arial" w:eastAsia="Arial" w:ascii="Arial"/>
          <w:b/>
          <w:color w:val="525466"/>
          <w:spacing w:val="2"/>
          <w:w w:val="97"/>
          <w:position w:val="6"/>
          <w:sz w:val="46"/>
          <w:szCs w:val="46"/>
        </w:rPr>
        <w:t>s</w:t>
      </w:r>
      <w:r>
        <w:rPr>
          <w:rFonts w:cs="Arial" w:hAnsi="Arial" w:eastAsia="Arial" w:ascii="Arial"/>
          <w:b/>
          <w:color w:val="525466"/>
          <w:spacing w:val="0"/>
          <w:w w:val="43"/>
          <w:position w:val="6"/>
          <w:sz w:val="46"/>
          <w:szCs w:val="46"/>
        </w:rPr>
        <w:t>:</w:t>
      </w:r>
      <w:r>
        <w:rPr>
          <w:rFonts w:cs="Arial" w:hAnsi="Arial" w:eastAsia="Arial" w:ascii="Arial"/>
          <w:b/>
          <w:color w:val="525466"/>
          <w:spacing w:val="0"/>
          <w:w w:val="100"/>
          <w:position w:val="6"/>
          <w:sz w:val="46"/>
          <w:szCs w:val="46"/>
        </w:rPr>
        <w:t>     </w:t>
      </w:r>
      <w:r>
        <w:rPr>
          <w:rFonts w:cs="Arial" w:hAnsi="Arial" w:eastAsia="Arial" w:ascii="Arial"/>
          <w:b/>
          <w:color w:val="525466"/>
          <w:spacing w:val="29"/>
          <w:w w:val="100"/>
          <w:position w:val="6"/>
          <w:sz w:val="46"/>
          <w:szCs w:val="46"/>
        </w:rPr>
        <w:t> </w:t>
      </w:r>
      <w:r>
        <w:rPr>
          <w:rFonts w:cs="Arial" w:hAnsi="Arial" w:eastAsia="Arial" w:ascii="Arial"/>
          <w:color w:val="525466"/>
          <w:spacing w:val="0"/>
          <w:w w:val="69"/>
          <w:position w:val="-10"/>
          <w:sz w:val="40"/>
          <w:szCs w:val="40"/>
        </w:rPr>
        <w:t>rs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cs="Arial" w:hAnsi="Arial" w:eastAsia="Arial" w:ascii="Arial"/>
          <w:sz w:val="46"/>
          <w:szCs w:val="46"/>
        </w:rPr>
        <w:jc w:val="center"/>
        <w:spacing w:lineRule="exact" w:line="400"/>
        <w:ind w:left="3223" w:right="3605"/>
      </w:pPr>
      <w:r>
        <w:rPr>
          <w:rFonts w:cs="Arial" w:hAnsi="Arial" w:eastAsia="Arial" w:ascii="Arial"/>
          <w:b/>
          <w:color w:val="525466"/>
          <w:spacing w:val="3"/>
          <w:w w:val="86"/>
          <w:position w:val="2"/>
          <w:sz w:val="46"/>
          <w:szCs w:val="46"/>
        </w:rPr>
        <w:t>T</w:t>
      </w:r>
      <w:r>
        <w:rPr>
          <w:rFonts w:cs="Arial" w:hAnsi="Arial" w:eastAsia="Arial" w:ascii="Arial"/>
          <w:b/>
          <w:color w:val="525466"/>
          <w:spacing w:val="2"/>
          <w:w w:val="93"/>
          <w:position w:val="2"/>
          <w:sz w:val="46"/>
          <w:szCs w:val="46"/>
        </w:rPr>
        <w:t>a</w:t>
      </w:r>
      <w:r>
        <w:rPr>
          <w:rFonts w:cs="Arial" w:hAnsi="Arial" w:eastAsia="Arial" w:ascii="Arial"/>
          <w:b/>
          <w:color w:val="525466"/>
          <w:spacing w:val="2"/>
          <w:w w:val="93"/>
          <w:position w:val="2"/>
          <w:sz w:val="46"/>
          <w:szCs w:val="46"/>
        </w:rPr>
        <w:t>k</w:t>
      </w:r>
      <w:r>
        <w:rPr>
          <w:rFonts w:cs="Arial" w:hAnsi="Arial" w:eastAsia="Arial" w:ascii="Arial"/>
          <w:b/>
          <w:color w:val="525466"/>
          <w:spacing w:val="2"/>
          <w:w w:val="95"/>
          <w:position w:val="2"/>
          <w:sz w:val="46"/>
          <w:szCs w:val="46"/>
        </w:rPr>
        <w:t>e</w:t>
      </w:r>
      <w:r>
        <w:rPr>
          <w:rFonts w:cs="Arial" w:hAnsi="Arial" w:eastAsia="Arial" w:ascii="Arial"/>
          <w:b/>
          <w:color w:val="525466"/>
          <w:spacing w:val="2"/>
          <w:w w:val="97"/>
          <w:position w:val="2"/>
          <w:sz w:val="46"/>
          <w:szCs w:val="46"/>
        </w:rPr>
        <w:t>a</w:t>
      </w:r>
      <w:r>
        <w:rPr>
          <w:rFonts w:cs="Arial" w:hAnsi="Arial" w:eastAsia="Arial" w:ascii="Arial"/>
          <w:b/>
          <w:color w:val="525466"/>
          <w:spacing w:val="5"/>
          <w:w w:val="102"/>
          <w:position w:val="2"/>
          <w:sz w:val="46"/>
          <w:szCs w:val="46"/>
        </w:rPr>
        <w:t>w</w:t>
      </w:r>
      <w:r>
        <w:rPr>
          <w:rFonts w:cs="Arial" w:hAnsi="Arial" w:eastAsia="Arial" w:ascii="Arial"/>
          <w:b/>
          <w:color w:val="525466"/>
          <w:spacing w:val="2"/>
          <w:w w:val="91"/>
          <w:position w:val="2"/>
          <w:sz w:val="46"/>
          <w:szCs w:val="46"/>
        </w:rPr>
        <w:t>a</w:t>
      </w:r>
      <w:r>
        <w:rPr>
          <w:rFonts w:cs="Arial" w:hAnsi="Arial" w:eastAsia="Arial" w:ascii="Arial"/>
          <w:b/>
          <w:color w:val="525466"/>
          <w:spacing w:val="1"/>
          <w:w w:val="99"/>
          <w:position w:val="2"/>
          <w:sz w:val="46"/>
          <w:szCs w:val="46"/>
        </w:rPr>
        <w:t>y</w:t>
      </w:r>
      <w:r>
        <w:rPr>
          <w:rFonts w:cs="Arial" w:hAnsi="Arial" w:eastAsia="Arial" w:ascii="Arial"/>
          <w:b/>
          <w:color w:val="525466"/>
          <w:spacing w:val="0"/>
          <w:w w:val="80"/>
          <w:position w:val="2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10"/>
      </w:pP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25466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25466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6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6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696B77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25466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25466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466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25466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25466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25466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96B77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96B77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25466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25466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25466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25466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25466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25466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25466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25466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25466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25466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25466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25466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696B77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96B77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25466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25466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25466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25466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8C8E95"/>
          <w:spacing w:val="0"/>
          <w:w w:val="128"/>
          <w:sz w:val="18"/>
          <w:szCs w:val="18"/>
        </w:rPr>
        <w:t>©</w:t>
      </w:r>
      <w:r>
        <w:rPr>
          <w:rFonts w:cs="Arial" w:hAnsi="Arial" w:eastAsia="Arial" w:ascii="Arial"/>
          <w:color w:val="8C8E95"/>
          <w:spacing w:val="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25466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25466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10"/>
      </w:pPr>
      <w:r>
        <w:rPr>
          <w:rFonts w:cs="Arial" w:hAnsi="Arial" w:eastAsia="Arial" w:ascii="Arial"/>
          <w:b/>
          <w:color w:val="525466"/>
          <w:spacing w:val="-1"/>
          <w:w w:val="80"/>
          <w:sz w:val="30"/>
          <w:szCs w:val="30"/>
        </w:rPr>
        <w:t>S</w:t>
      </w:r>
      <w:r>
        <w:rPr>
          <w:rFonts w:cs="Arial" w:hAnsi="Arial" w:eastAsia="Arial" w:ascii="Arial"/>
          <w:b/>
          <w:color w:val="525466"/>
          <w:spacing w:val="-2"/>
          <w:w w:val="102"/>
          <w:sz w:val="30"/>
          <w:szCs w:val="30"/>
        </w:rPr>
        <w:t>y</w:t>
      </w:r>
      <w:r>
        <w:rPr>
          <w:rFonts w:cs="Arial" w:hAnsi="Arial" w:eastAsia="Arial" w:ascii="Arial"/>
          <w:b/>
          <w:color w:val="525466"/>
          <w:spacing w:val="-1"/>
          <w:w w:val="82"/>
          <w:sz w:val="30"/>
          <w:szCs w:val="30"/>
        </w:rPr>
        <w:t>n</w:t>
      </w:r>
      <w:r>
        <w:rPr>
          <w:rFonts w:cs="Arial" w:hAnsi="Arial" w:eastAsia="Arial" w:ascii="Arial"/>
          <w:b/>
          <w:color w:val="525466"/>
          <w:spacing w:val="-1"/>
          <w:w w:val="112"/>
          <w:sz w:val="30"/>
          <w:szCs w:val="30"/>
        </w:rPr>
        <w:t>t</w:t>
      </w:r>
      <w:r>
        <w:rPr>
          <w:rFonts w:cs="Arial" w:hAnsi="Arial" w:eastAsia="Arial" w:ascii="Arial"/>
          <w:b/>
          <w:color w:val="525466"/>
          <w:spacing w:val="-3"/>
          <w:w w:val="88"/>
          <w:sz w:val="30"/>
          <w:szCs w:val="30"/>
        </w:rPr>
        <w:t>a</w:t>
      </w:r>
      <w:r>
        <w:rPr>
          <w:rFonts w:cs="Arial" w:hAnsi="Arial" w:eastAsia="Arial" w:ascii="Arial"/>
          <w:b/>
          <w:color w:val="525466"/>
          <w:spacing w:val="0"/>
          <w:w w:val="96"/>
          <w:sz w:val="30"/>
          <w:szCs w:val="30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48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4"/>
      </w:pP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16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7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13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6B895"/>
          <w:spacing w:val="3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4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1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1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10"/>
          <w:w w:val="11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6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8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tbl>
      <w:tblPr>
        <w:tblW w:w="0" w:type="auto"/>
        <w:tblLook w:val="01E0"/>
        <w:jc w:val="left"/>
        <w:tblInd w:w="81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0" w:hRule="exact"/>
        </w:trPr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79"/>
              <w:ind w:left="40"/>
            </w:pPr>
            <w:r>
              <w:rPr>
                <w:rFonts w:cs="Arial" w:hAnsi="Arial" w:eastAsia="Arial" w:ascii="Arial"/>
                <w:color w:val="56B895"/>
                <w:spacing w:val="0"/>
                <w:w w:val="100"/>
                <w:sz w:val="14"/>
                <w:szCs w:val="14"/>
              </w:rPr>
              <w:t>#</w:t>
            </w:r>
            <w:r>
              <w:rPr>
                <w:rFonts w:cs="Arial" w:hAnsi="Arial" w:eastAsia="Arial" w:ascii="Arial"/>
                <w:color w:val="56B895"/>
                <w:spacing w:val="0"/>
                <w:w w:val="100"/>
                <w:sz w:val="14"/>
                <w:szCs w:val="14"/>
              </w:rPr>
              <w:t> </w:t>
            </w:r>
            <w:r>
              <w:rPr>
                <w:rFonts w:cs="Arial" w:hAnsi="Arial" w:eastAsia="Arial" w:ascii="Arial"/>
                <w:color w:val="56B895"/>
                <w:spacing w:val="12"/>
                <w:w w:val="100"/>
                <w:sz w:val="14"/>
                <w:szCs w:val="1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03"/>
                <w:sz w:val="16"/>
                <w:szCs w:val="16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03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03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03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03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03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03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15"/>
                <w:w w:val="103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77"/>
                <w:sz w:val="16"/>
                <w:szCs w:val="16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99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12"/>
                <w:sz w:val="16"/>
                <w:szCs w:val="16"/>
              </w:rPr>
              <w:t>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5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</w:tr>
      <w:tr>
        <w:trPr>
          <w:trHeight w:val="358" w:hRule="exact"/>
        </w:trPr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12"/>
                <w:szCs w:val="12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89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202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77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91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95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9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12"/>
                <w:sz w:val="16"/>
                <w:szCs w:val="16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8"/>
                <w:w w:val="100"/>
                <w:sz w:val="16"/>
                <w:szCs w:val="16"/>
              </w:rPr>
              <w:t> </w:t>
            </w:r>
            <w:r>
              <w:rPr>
                <w:rFonts w:cs="Arial" w:hAnsi="Arial" w:eastAsia="Arial" w:ascii="Arial"/>
                <w:b/>
                <w:color w:val="56B895"/>
                <w:spacing w:val="0"/>
                <w:w w:val="100"/>
                <w:sz w:val="12"/>
                <w:szCs w:val="12"/>
              </w:rPr>
              <w:t>=</w:t>
            </w:r>
            <w:r>
              <w:rPr>
                <w:rFonts w:cs="Arial" w:hAnsi="Arial" w:eastAsia="Arial" w:ascii="Arial"/>
                <w:b/>
                <w:color w:val="56B895"/>
                <w:spacing w:val="0"/>
                <w:w w:val="100"/>
                <w:sz w:val="12"/>
                <w:szCs w:val="12"/>
              </w:rPr>
              <w:t>  </w:t>
            </w:r>
            <w:r>
              <w:rPr>
                <w:rFonts w:cs="Arial" w:hAnsi="Arial" w:eastAsia="Arial" w:ascii="Arial"/>
                <w:b/>
                <w:color w:val="56B895"/>
                <w:spacing w:val="3"/>
                <w:w w:val="100"/>
                <w:sz w:val="12"/>
                <w:szCs w:val="12"/>
              </w:rPr>
              <w:t> </w:t>
            </w:r>
            <w:r>
              <w:rPr>
                <w:rFonts w:cs="Arial" w:hAnsi="Arial" w:eastAsia="Arial" w:ascii="Arial"/>
                <w:b/>
                <w:color w:val="56B895"/>
                <w:spacing w:val="2"/>
                <w:w w:val="151"/>
                <w:sz w:val="12"/>
                <w:szCs w:val="12"/>
              </w:rPr>
              <w:t>{</w:t>
            </w:r>
            <w:r>
              <w:rPr>
                <w:rFonts w:cs="Arial" w:hAnsi="Arial" w:eastAsia="Arial" w:ascii="Arial"/>
                <w:b/>
                <w:color w:val="56B895"/>
                <w:spacing w:val="0"/>
                <w:w w:val="161"/>
                <w:sz w:val="12"/>
                <w:szCs w:val="12"/>
              </w:rPr>
              <w:t>}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12"/>
                <w:szCs w:val="12"/>
              </w:rPr>
            </w:r>
          </w:p>
        </w:tc>
        <w:tc>
          <w:tcPr>
            <w:tcW w:w="255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358" w:hRule="exact"/>
        </w:trPr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77"/>
              <w:ind w:left="40"/>
            </w:pP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89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202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77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91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95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9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24"/>
                <w:sz w:val="16"/>
                <w:szCs w:val="16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49"/>
                <w:sz w:val="16"/>
                <w:szCs w:val="16"/>
              </w:rPr>
              <w:t>[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68"/>
                <w:sz w:val="16"/>
                <w:szCs w:val="16"/>
              </w:rPr>
              <w:t>'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4"/>
                <w:w w:val="112"/>
                <w:sz w:val="16"/>
                <w:szCs w:val="16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9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05"/>
                <w:sz w:val="16"/>
                <w:szCs w:val="16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24"/>
                <w:sz w:val="16"/>
                <w:szCs w:val="16"/>
              </w:rPr>
              <w:t>_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8"/>
                <w:sz w:val="16"/>
                <w:szCs w:val="16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46"/>
                <w:sz w:val="16"/>
                <w:szCs w:val="16"/>
              </w:rPr>
              <w:t>'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31"/>
                <w:sz w:val="16"/>
                <w:szCs w:val="16"/>
              </w:rPr>
              <w:t>]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77"/>
              <w:ind w:left="145"/>
            </w:pP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60" w:hRule="exact"/>
        </w:trPr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89"/>
                <w:sz w:val="16"/>
                <w:szCs w:val="16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202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77"/>
                <w:sz w:val="16"/>
                <w:szCs w:val="16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91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95"/>
                <w:sz w:val="16"/>
                <w:szCs w:val="16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2"/>
                <w:sz w:val="16"/>
                <w:szCs w:val="16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9"/>
                <w:sz w:val="16"/>
                <w:szCs w:val="16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24"/>
                <w:sz w:val="16"/>
                <w:szCs w:val="16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49"/>
                <w:sz w:val="16"/>
                <w:szCs w:val="16"/>
              </w:rPr>
              <w:t>[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68"/>
                <w:sz w:val="16"/>
                <w:szCs w:val="16"/>
              </w:rPr>
              <w:t>'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4"/>
                <w:w w:val="112"/>
                <w:sz w:val="16"/>
                <w:szCs w:val="16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9"/>
                <w:sz w:val="16"/>
                <w:szCs w:val="16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05"/>
                <w:sz w:val="16"/>
                <w:szCs w:val="16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8"/>
                <w:sz w:val="16"/>
                <w:szCs w:val="16"/>
              </w:rPr>
              <w:t>_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3"/>
                <w:w w:val="118"/>
                <w:sz w:val="16"/>
                <w:szCs w:val="16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-2"/>
                <w:w w:val="157"/>
                <w:sz w:val="16"/>
                <w:szCs w:val="16"/>
              </w:rPr>
              <w:t>'</w:t>
            </w: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31"/>
                <w:sz w:val="16"/>
                <w:szCs w:val="16"/>
              </w:rPr>
              <w:t>]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6"/>
                <w:szCs w:val="16"/>
              </w:rPr>
              <w:jc w:val="left"/>
              <w:spacing w:before="79"/>
              <w:ind w:left="140"/>
            </w:pPr>
            <w:r>
              <w:rPr>
                <w:rFonts w:cs="Times New Roman" w:hAnsi="Times New Roman" w:eastAsia="Times New Roman" w:ascii="Times New Roman"/>
                <w:b/>
                <w:color w:val="56B895"/>
                <w:spacing w:val="0"/>
                <w:w w:val="100"/>
                <w:sz w:val="16"/>
                <w:szCs w:val="16"/>
              </w:rPr>
              <w:t>2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503"/>
      </w:pP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6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1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1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ry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69"/>
        <w:ind w:left="858" w:right="4900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6B895"/>
          <w:spacing w:val="3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4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6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5"/>
          <w:w w:val="11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1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8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8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5"/>
          <w:w w:val="118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2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b/>
          <w:color w:val="56B895"/>
          <w:spacing w:val="-6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</w:t>
      </w:r>
      <w:r>
        <w:rPr>
          <w:rFonts w:cs="Arial" w:hAnsi="Arial" w:eastAsia="Arial" w:ascii="Arial"/>
          <w:color w:val="56B895"/>
          <w:spacing w:val="3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5"/>
        <w:ind w:left="503"/>
      </w:pP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7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25466"/>
          <w:spacing w:val="-1"/>
          <w:w w:val="8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5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25466"/>
          <w:spacing w:val="-3"/>
          <w:w w:val="105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466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2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25466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466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6"/>
          <w:spacing w:val="-1"/>
          <w:w w:val="8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466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466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25466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b/>
          <w:color w:val="56B895"/>
          <w:spacing w:val="3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4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6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87"/>
      </w:pP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6"/>
          <w:w w:val="115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87"/>
      </w:pPr>
      <w:r>
        <w:rPr>
          <w:rFonts w:cs="Times New Roman" w:hAnsi="Times New Roman" w:eastAsia="Times New Roman" w:ascii="Times New Roman"/>
          <w:b/>
          <w:color w:val="56B895"/>
          <w:spacing w:val="-1"/>
          <w:w w:val="90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6"/>
          <w:w w:val="115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6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7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2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15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</w:t>
      </w:r>
      <w:r>
        <w:rPr>
          <w:rFonts w:cs="Arial" w:hAnsi="Arial" w:eastAsia="Arial" w:ascii="Arial"/>
          <w:color w:val="56B895"/>
          <w:spacing w:val="3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7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2"/>
          <w:sz w:val="22"/>
          <w:szCs w:val="22"/>
        </w:rPr>
        <w:t>ry</w:t>
      </w:r>
      <w:r>
        <w:rPr>
          <w:rFonts w:cs="Times New Roman" w:hAnsi="Times New Roman" w:eastAsia="Times New Roman" w:ascii="Times New Roman"/>
          <w:color w:val="696B77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=</w:t>
      </w:r>
      <w:r>
        <w:rPr>
          <w:rFonts w:cs="Arial" w:hAnsi="Arial" w:eastAsia="Arial" w:ascii="Arial"/>
          <w:b/>
          <w:color w:val="56B895"/>
          <w:spacing w:val="0"/>
          <w:w w:val="100"/>
          <w:sz w:val="12"/>
          <w:szCs w:val="12"/>
        </w:rPr>
        <w:t> </w:t>
      </w:r>
      <w:r>
        <w:rPr>
          <w:rFonts w:cs="Arial" w:hAnsi="Arial" w:eastAsia="Arial" w:ascii="Arial"/>
          <w:b/>
          <w:color w:val="56B895"/>
          <w:spacing w:val="32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4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57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6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0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12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46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31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2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6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b/>
          <w:color w:val="56B895"/>
          <w:spacing w:val="2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6B895"/>
          <w:spacing w:val="0"/>
          <w:w w:val="100"/>
          <w:sz w:val="12"/>
          <w:szCs w:val="12"/>
        </w:rPr>
        <w:t>  </w:t>
      </w:r>
      <w:r>
        <w:rPr>
          <w:rFonts w:cs="Arial" w:hAnsi="Arial" w:eastAsia="Arial" w:ascii="Arial"/>
          <w:color w:val="56B895"/>
          <w:spacing w:val="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7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7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8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3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1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4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7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466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466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4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3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5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73"/>
          <w:sz w:val="16"/>
          <w:szCs w:val="16"/>
        </w:rPr>
        <w:t>=</w:t>
      </w:r>
      <w:r>
        <w:rPr>
          <w:rFonts w:cs="Arial" w:hAnsi="Arial" w:eastAsia="Arial" w:ascii="Arial"/>
          <w:color w:val="56B895"/>
          <w:spacing w:val="0"/>
          <w:w w:val="73"/>
          <w:sz w:val="16"/>
          <w:szCs w:val="16"/>
        </w:rPr>
        <w:t>  </w:t>
      </w:r>
      <w:r>
        <w:rPr>
          <w:rFonts w:cs="Arial" w:hAnsi="Arial" w:eastAsia="Arial" w:ascii="Arial"/>
          <w:color w:val="56B895"/>
          <w:spacing w:val="8"/>
          <w:w w:val="73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-2"/>
          <w:w w:val="138"/>
          <w:sz w:val="16"/>
          <w:szCs w:val="16"/>
        </w:rPr>
        <w:t>{</w:t>
      </w:r>
      <w:r>
        <w:rPr>
          <w:rFonts w:cs="Arial" w:hAnsi="Arial" w:eastAsia="Arial" w:ascii="Arial"/>
          <w:color w:val="56B895"/>
          <w:spacing w:val="0"/>
          <w:w w:val="138"/>
          <w:sz w:val="16"/>
          <w:szCs w:val="16"/>
        </w:rPr>
        <w:t>}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23"/>
          <w:w w:val="9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4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99"/>
      </w:pPr>
      <w:r>
        <w:rPr>
          <w:rFonts w:cs="Times New Roman" w:hAnsi="Times New Roman" w:eastAsia="Times New Roman" w:ascii="Times New Roman"/>
          <w:b/>
          <w:color w:val="56B895"/>
          <w:spacing w:val="-2"/>
          <w:w w:val="8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17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86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center"/>
        <w:ind w:left="1165" w:right="5077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64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64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28"/>
          <w:w w:val="16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75"/>
        <w:ind w:left="1199" w:right="4808" w:firstLine="331"/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5"/>
          <w:spacing w:val="-6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5"/>
          <w:spacing w:val="2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5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5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93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530"/>
        <w:sectPr>
          <w:pgSz w:w="11900" w:h="16820"/>
          <w:pgMar w:top="1380" w:bottom="280" w:left="1340" w:right="1340"/>
        </w:sectPr>
      </w:pPr>
      <w:r>
        <w:rPr>
          <w:rFonts w:cs="Times New Roman" w:hAnsi="Times New Roman" w:eastAsia="Times New Roman" w:ascii="Times New Roman"/>
          <w:b/>
          <w:color w:val="56B895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4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31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-2"/>
          <w:w w:val="9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5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2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b/>
          <w:color w:val="56B895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5"/>
          <w:spacing w:val="0"/>
          <w:w w:val="10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pict>
          <v:shape type="#_x0000_t75" style="position:absolute;margin-left:0pt;margin-top:0pt;width:595pt;height:841pt;mso-position-horizontal-relative:page;mso-position-vertical-relative:page;z-index:-728">
            <v:imagedata o:title="" r:id="rId13"/>
          </v:shape>
        </w:pict>
      </w: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34"/>
      </w:pPr>
      <w:r>
        <w:rPr>
          <w:rFonts w:cs="Arial" w:hAnsi="Arial" w:eastAsia="Arial" w:ascii="Arial"/>
          <w:b/>
          <w:color w:val="4B4F60"/>
          <w:spacing w:val="6"/>
          <w:w w:val="75"/>
          <w:sz w:val="30"/>
          <w:szCs w:val="30"/>
        </w:rPr>
        <w:t>C</w:t>
      </w:r>
      <w:r>
        <w:rPr>
          <w:rFonts w:cs="Arial" w:hAnsi="Arial" w:eastAsia="Arial" w:ascii="Arial"/>
          <w:b/>
          <w:color w:val="4B4F60"/>
          <w:spacing w:val="5"/>
          <w:w w:val="89"/>
          <w:sz w:val="30"/>
          <w:szCs w:val="30"/>
        </w:rPr>
        <w:t>o</w:t>
      </w:r>
      <w:r>
        <w:rPr>
          <w:rFonts w:cs="Arial" w:hAnsi="Arial" w:eastAsia="Arial" w:ascii="Arial"/>
          <w:b/>
          <w:color w:val="4B4F60"/>
          <w:spacing w:val="6"/>
          <w:w w:val="86"/>
          <w:sz w:val="30"/>
          <w:szCs w:val="30"/>
        </w:rPr>
        <w:t>n</w:t>
      </w:r>
      <w:r>
        <w:rPr>
          <w:rFonts w:cs="Arial" w:hAnsi="Arial" w:eastAsia="Arial" w:ascii="Arial"/>
          <w:b/>
          <w:color w:val="4B4F60"/>
          <w:spacing w:val="5"/>
          <w:w w:val="95"/>
          <w:sz w:val="30"/>
          <w:szCs w:val="30"/>
        </w:rPr>
        <w:t>c</w:t>
      </w:r>
      <w:r>
        <w:rPr>
          <w:rFonts w:cs="Arial" w:hAnsi="Arial" w:eastAsia="Arial" w:ascii="Arial"/>
          <w:b/>
          <w:color w:val="4B4F60"/>
          <w:spacing w:val="5"/>
          <w:w w:val="92"/>
          <w:sz w:val="30"/>
          <w:szCs w:val="30"/>
        </w:rPr>
        <w:t>e</w:t>
      </w:r>
      <w:r>
        <w:rPr>
          <w:rFonts w:cs="Arial" w:hAnsi="Arial" w:eastAsia="Arial" w:ascii="Arial"/>
          <w:b/>
          <w:color w:val="4B4F60"/>
          <w:spacing w:val="6"/>
          <w:w w:val="86"/>
          <w:sz w:val="30"/>
          <w:szCs w:val="30"/>
        </w:rPr>
        <w:t>p</w:t>
      </w:r>
      <w:r>
        <w:rPr>
          <w:rFonts w:cs="Arial" w:hAnsi="Arial" w:eastAsia="Arial" w:ascii="Arial"/>
          <w:b/>
          <w:color w:val="4B4F60"/>
          <w:spacing w:val="4"/>
          <w:w w:val="107"/>
          <w:sz w:val="30"/>
          <w:szCs w:val="30"/>
        </w:rPr>
        <w:t>t</w:t>
      </w:r>
      <w:r>
        <w:rPr>
          <w:rFonts w:cs="Arial" w:hAnsi="Arial" w:eastAsia="Arial" w:ascii="Arial"/>
          <w:b/>
          <w:color w:val="4B4F60"/>
          <w:spacing w:val="0"/>
          <w:w w:val="78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B4F60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9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9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2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55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B6D77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B6D77"/>
          <w:spacing w:val="2"/>
          <w:w w:val="9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9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9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b/>
          <w:color w:val="6B6D77"/>
          <w:spacing w:val="12"/>
          <w:w w:val="9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1"/>
          <w:w w:val="60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13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4"/>
          <w:w w:val="158"/>
          <w:sz w:val="14"/>
          <w:szCs w:val="14"/>
        </w:rPr>
        <w:t>+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90"/>
          <w:sz w:val="14"/>
          <w:szCs w:val="14"/>
        </w:rPr>
        <w:t>: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DBF9E"/>
          <w:spacing w:val="1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2"/>
          <w:w w:val="10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2"/>
          <w:w w:val="10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b/>
          <w:color w:val="5DBF9E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18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-5"/>
          <w:w w:val="18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40"/>
      </w:pPr>
      <w:r>
        <w:rPr>
          <w:rFonts w:cs="Times New Roman" w:hAnsi="Times New Roman" w:eastAsia="Times New Roman" w:ascii="Times New Roman"/>
          <w:b/>
          <w:color w:val="5DBF9E"/>
          <w:spacing w:val="6"/>
          <w:w w:val="12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20"/>
          <w:sz w:val="14"/>
          <w:szCs w:val="14"/>
        </w:rPr>
        <w:t>+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2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DBF9E"/>
          <w:spacing w:val="23"/>
          <w:w w:val="12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2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-7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6"/>
          <w:w w:val="12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2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2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B6D77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2"/>
          <w:w w:val="10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2"/>
          <w:w w:val="10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b/>
          <w:color w:val="5DBF9E"/>
          <w:spacing w:val="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53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53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6B6D77"/>
          <w:spacing w:val="8"/>
          <w:w w:val="5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7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7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35"/>
          <w:w w:val="7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6B6D77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1"/>
          <w:w w:val="60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13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11"/>
          <w:sz w:val="14"/>
          <w:szCs w:val="14"/>
        </w:rPr>
        <w:t>+</w:t>
      </w:r>
      <w:r>
        <w:rPr>
          <w:rFonts w:cs="Times New Roman" w:hAnsi="Times New Roman" w:eastAsia="Times New Roman" w:ascii="Times New Roman"/>
          <w:b/>
          <w:color w:val="5DBF9E"/>
          <w:spacing w:val="1"/>
          <w:w w:val="96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80"/>
          <w:sz w:val="14"/>
          <w:szCs w:val="14"/>
        </w:rPr>
        <w:t>: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DBF9E"/>
          <w:spacing w:val="1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2"/>
          <w:w w:val="10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00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b/>
          <w:color w:val="5DBF9E"/>
          <w:spacing w:val="3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DBF9E"/>
          <w:spacing w:val="1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03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9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2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38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1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B4F60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B4F60"/>
          <w:spacing w:val="0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0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B4F60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9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50"/>
        <w:ind w:left="725" w:right="376" w:hanging="202"/>
      </w:pP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B4F60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8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B6D77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9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97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-5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1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7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1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9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1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1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4B4F60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4B4F60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F60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8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5"/>
          <w:w w:val="1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1"/>
          <w:sz w:val="22"/>
          <w:szCs w:val="22"/>
        </w:rPr>
        <w:t>ry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5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-4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2"/>
          <w:w w:val="105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0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4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-8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4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1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9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9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6"/>
          <w:w w:val="9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9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7"/>
          <w:w w:val="11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9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98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523"/>
      </w:pP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B4F60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8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3"/>
          <w:w w:val="9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B6D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B6D77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1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725"/>
      </w:pPr>
      <w:r>
        <w:rPr>
          <w:rFonts w:cs="Times New Roman" w:hAnsi="Times New Roman" w:eastAsia="Times New Roman" w:ascii="Times New Roman"/>
          <w:color w:val="6B6D77"/>
          <w:spacing w:val="-4"/>
          <w:w w:val="9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4B4F60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98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1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DBF9E"/>
          <w:spacing w:val="1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7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5"/>
        <w:ind w:left="725" w:right="506" w:hanging="202"/>
      </w:pP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B4F60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9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B4F60"/>
          <w:spacing w:val="0"/>
          <w:w w:val="98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4B4F60"/>
          <w:spacing w:val="6"/>
          <w:w w:val="9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9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9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2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55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B6D77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F60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B4F6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4B4F60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B4F60"/>
          <w:spacing w:val="0"/>
          <w:w w:val="100"/>
          <w:sz w:val="20"/>
          <w:szCs w:val="20"/>
        </w:rPr>
        <w:t>cy</w:t>
      </w:r>
      <w:r>
        <w:rPr>
          <w:rFonts w:cs="Times New Roman" w:hAnsi="Times New Roman" w:eastAsia="Times New Roman" w:ascii="Times New Roman"/>
          <w:b/>
          <w:color w:val="4B4F60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B4F60"/>
          <w:spacing w:val="3"/>
          <w:w w:val="9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B4F60"/>
          <w:spacing w:val="5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4B4F60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B4F60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B6D77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09"/>
        <w:ind w:left="720" w:right="262" w:hanging="197"/>
      </w:pP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B4F60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-1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4B4F60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1"/>
          <w:sz w:val="22"/>
          <w:szCs w:val="22"/>
        </w:rPr>
        <w:t>ry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B6D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b/>
          <w:color w:val="5DBF9E"/>
          <w:spacing w:val="2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DBF9E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DBF9E"/>
          <w:spacing w:val="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9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B6D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B6D77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B6D77"/>
          <w:spacing w:val="-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B6D77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B6D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B6D77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3"/>
          <w:w w:val="9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B6D77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B6D77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B6D77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B6D77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B6D77"/>
          <w:spacing w:val="-3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B6D77"/>
          <w:spacing w:val="0"/>
          <w:w w:val="96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B6D77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B6D77"/>
          <w:spacing w:val="-5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B6D77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B6D77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39"/>
      </w:pPr>
      <w:r>
        <w:rPr>
          <w:rFonts w:cs="Arial" w:hAnsi="Arial" w:eastAsia="Arial" w:ascii="Arial"/>
          <w:b/>
          <w:color w:val="4B4F60"/>
          <w:spacing w:val="6"/>
          <w:w w:val="75"/>
          <w:sz w:val="30"/>
          <w:szCs w:val="30"/>
        </w:rPr>
        <w:t>R</w:t>
      </w:r>
      <w:r>
        <w:rPr>
          <w:rFonts w:cs="Arial" w:hAnsi="Arial" w:eastAsia="Arial" w:ascii="Arial"/>
          <w:b/>
          <w:color w:val="4B4F60"/>
          <w:spacing w:val="5"/>
          <w:w w:val="92"/>
          <w:sz w:val="30"/>
          <w:szCs w:val="30"/>
        </w:rPr>
        <w:t>e</w:t>
      </w:r>
      <w:r>
        <w:rPr>
          <w:rFonts w:cs="Arial" w:hAnsi="Arial" w:eastAsia="Arial" w:ascii="Arial"/>
          <w:b/>
          <w:color w:val="4B4F60"/>
          <w:spacing w:val="5"/>
          <w:w w:val="92"/>
          <w:sz w:val="30"/>
          <w:szCs w:val="30"/>
        </w:rPr>
        <w:t>s</w:t>
      </w:r>
      <w:r>
        <w:rPr>
          <w:rFonts w:cs="Arial" w:hAnsi="Arial" w:eastAsia="Arial" w:ascii="Arial"/>
          <w:b/>
          <w:color w:val="4B4F60"/>
          <w:spacing w:val="6"/>
          <w:w w:val="86"/>
          <w:sz w:val="30"/>
          <w:szCs w:val="30"/>
        </w:rPr>
        <w:t>o</w:t>
      </w:r>
      <w:r>
        <w:rPr>
          <w:rFonts w:cs="Arial" w:hAnsi="Arial" w:eastAsia="Arial" w:ascii="Arial"/>
          <w:b/>
          <w:color w:val="4B4F60"/>
          <w:spacing w:val="5"/>
          <w:w w:val="89"/>
          <w:sz w:val="30"/>
          <w:szCs w:val="30"/>
        </w:rPr>
        <w:t>u</w:t>
      </w:r>
      <w:r>
        <w:rPr>
          <w:rFonts w:cs="Arial" w:hAnsi="Arial" w:eastAsia="Arial" w:ascii="Arial"/>
          <w:b/>
          <w:color w:val="4B4F60"/>
          <w:spacing w:val="3"/>
          <w:w w:val="92"/>
          <w:sz w:val="30"/>
          <w:szCs w:val="30"/>
        </w:rPr>
        <w:t>r</w:t>
      </w:r>
      <w:r>
        <w:rPr>
          <w:rFonts w:cs="Arial" w:hAnsi="Arial" w:eastAsia="Arial" w:ascii="Arial"/>
          <w:b/>
          <w:color w:val="4B4F60"/>
          <w:spacing w:val="5"/>
          <w:w w:val="89"/>
          <w:sz w:val="30"/>
          <w:szCs w:val="30"/>
        </w:rPr>
        <w:t>c</w:t>
      </w:r>
      <w:r>
        <w:rPr>
          <w:rFonts w:cs="Arial" w:hAnsi="Arial" w:eastAsia="Arial" w:ascii="Arial"/>
          <w:b/>
          <w:color w:val="4B4F60"/>
          <w:spacing w:val="5"/>
          <w:w w:val="92"/>
          <w:sz w:val="30"/>
          <w:szCs w:val="30"/>
        </w:rPr>
        <w:t>e</w:t>
      </w:r>
      <w:r>
        <w:rPr>
          <w:rFonts w:cs="Arial" w:hAnsi="Arial" w:eastAsia="Arial" w:ascii="Arial"/>
          <w:b/>
          <w:color w:val="4B4F60"/>
          <w:spacing w:val="0"/>
          <w:w w:val="84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B4F60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B4F60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BF9E"/>
          <w:spacing w:val="-5"/>
          <w:w w:val="8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DBF9E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BF9E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DBF9E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DBF9E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BF9E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DBF9E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BF9E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BF9E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DBF9E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BF9E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BF9E"/>
          <w:spacing w:val="0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DBF9E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BF9E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BF9E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BF9E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BF9E"/>
          <w:spacing w:val="0"/>
          <w:w w:val="9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DBF9E"/>
          <w:spacing w:val="-10"/>
          <w:w w:val="9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DBF9E"/>
          <w:spacing w:val="-3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DBF9E"/>
          <w:spacing w:val="-5"/>
          <w:w w:val="11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DBF9E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DBF9E"/>
          <w:spacing w:val="0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15"/>
        <w:sectPr>
          <w:pgSz w:w="11900" w:h="16820"/>
          <w:pgMar w:top="1580" w:bottom="280" w:left="1320" w:right="1680"/>
        </w:sectPr>
      </w:pPr>
      <w:r>
        <w:rPr>
          <w:rFonts w:cs="Arial" w:hAnsi="Arial" w:eastAsia="Arial" w:ascii="Arial"/>
          <w:color w:val="4B4F60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4B4F60"/>
          <w:spacing w:val="-79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84"/>
          <w:sz w:val="14"/>
          <w:szCs w:val="14"/>
        </w:rPr>
        <w:t>T</w:t>
      </w:r>
      <w:r>
        <w:rPr>
          <w:rFonts w:cs="Arial" w:hAnsi="Arial" w:eastAsia="Arial" w:ascii="Arial"/>
          <w:color w:val="4B4F60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4B4F60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4B4F60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4B4F60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4B4F60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4B4F60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4B4F60"/>
          <w:spacing w:val="1"/>
          <w:w w:val="109"/>
          <w:sz w:val="14"/>
          <w:szCs w:val="14"/>
        </w:rPr>
        <w:t>y</w:t>
      </w:r>
      <w:r>
        <w:rPr>
          <w:rFonts w:cs="Arial" w:hAnsi="Arial" w:eastAsia="Arial" w:ascii="Arial"/>
          <w:color w:val="4B4F60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4B4F60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4B4F60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4B4F60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4B4F60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31364B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4B4F60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4B4F60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1364B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1364B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4B4F60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4B4F60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4B4F60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1364B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4B4F60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0"/>
          <w:w w:val="122"/>
          <w:sz w:val="14"/>
          <w:szCs w:val="14"/>
        </w:rPr>
        <w:t>-</w:t>
      </w:r>
      <w:r>
        <w:rPr>
          <w:rFonts w:cs="Arial" w:hAnsi="Arial" w:eastAsia="Arial" w:ascii="Arial"/>
          <w:color w:val="4B4F60"/>
          <w:spacing w:val="1"/>
          <w:w w:val="122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1364B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1364B"/>
          <w:spacing w:val="12"/>
          <w:w w:val="122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31364B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4B4F60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31364B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31364B"/>
          <w:spacing w:val="0"/>
          <w:w w:val="173"/>
          <w:sz w:val="14"/>
          <w:szCs w:val="14"/>
        </w:rPr>
        <w:t>t</w:t>
      </w:r>
      <w:r>
        <w:rPr>
          <w:rFonts w:cs="Arial" w:hAnsi="Arial" w:eastAsia="Arial" w:ascii="Arial"/>
          <w:color w:val="4B4F60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4B4F60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B4F60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4B4F60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B4F60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4B4F60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4B4F60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4B4F60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B4F60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4B4F60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4B4F60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4B4F60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42"/>
          <w:szCs w:val="42"/>
        </w:rPr>
        <w:jc w:val="left"/>
        <w:spacing w:before="54"/>
        <w:ind w:left="522"/>
      </w:pPr>
      <w:r>
        <w:pict>
          <v:shape type="#_x0000_t75" style="position:absolute;margin-left:0pt;margin-top:0pt;width:595pt;height:841pt;mso-position-horizontal-relative:page;mso-position-vertical-relative:page;z-index:-727">
            <v:imagedata o:title="" r:id="rId14"/>
          </v:shape>
        </w:pict>
      </w:r>
      <w:r>
        <w:rPr>
          <w:rFonts w:cs="Arial" w:hAnsi="Arial" w:eastAsia="Arial" w:ascii="Arial"/>
          <w:color w:val="545667"/>
          <w:spacing w:val="8"/>
          <w:w w:val="87"/>
          <w:sz w:val="42"/>
          <w:szCs w:val="42"/>
        </w:rPr>
        <w:t>F</w:t>
      </w:r>
      <w:r>
        <w:rPr>
          <w:rFonts w:cs="Arial" w:hAnsi="Arial" w:eastAsia="Arial" w:ascii="Arial"/>
          <w:color w:val="545667"/>
          <w:spacing w:val="7"/>
          <w:w w:val="106"/>
          <w:sz w:val="42"/>
          <w:szCs w:val="42"/>
        </w:rPr>
        <w:t>u</w:t>
      </w:r>
      <w:r>
        <w:rPr>
          <w:rFonts w:cs="Arial" w:hAnsi="Arial" w:eastAsia="Arial" w:ascii="Arial"/>
          <w:color w:val="545667"/>
          <w:spacing w:val="7"/>
          <w:w w:val="112"/>
          <w:sz w:val="42"/>
          <w:szCs w:val="42"/>
        </w:rPr>
        <w:t>n</w:t>
      </w:r>
      <w:r>
        <w:rPr>
          <w:rFonts w:cs="Arial" w:hAnsi="Arial" w:eastAsia="Arial" w:ascii="Arial"/>
          <w:color w:val="545667"/>
          <w:spacing w:val="8"/>
          <w:w w:val="113"/>
          <w:sz w:val="42"/>
          <w:szCs w:val="42"/>
        </w:rPr>
        <w:t>c</w:t>
      </w:r>
      <w:r>
        <w:rPr>
          <w:rFonts w:cs="Arial" w:hAnsi="Arial" w:eastAsia="Arial" w:ascii="Arial"/>
          <w:color w:val="545667"/>
          <w:spacing w:val="4"/>
          <w:w w:val="153"/>
          <w:sz w:val="42"/>
          <w:szCs w:val="42"/>
        </w:rPr>
        <w:t>t</w:t>
      </w:r>
      <w:r>
        <w:rPr>
          <w:rFonts w:cs="Arial" w:hAnsi="Arial" w:eastAsia="Arial" w:ascii="Arial"/>
          <w:color w:val="545667"/>
          <w:spacing w:val="3"/>
          <w:w w:val="95"/>
          <w:sz w:val="42"/>
          <w:szCs w:val="42"/>
        </w:rPr>
        <w:t>i</w:t>
      </w:r>
      <w:r>
        <w:rPr>
          <w:rFonts w:cs="Arial" w:hAnsi="Arial" w:eastAsia="Arial" w:ascii="Arial"/>
          <w:color w:val="545667"/>
          <w:spacing w:val="7"/>
          <w:w w:val="114"/>
          <w:sz w:val="42"/>
          <w:szCs w:val="42"/>
        </w:rPr>
        <w:t>o</w:t>
      </w:r>
      <w:r>
        <w:rPr>
          <w:rFonts w:cs="Arial" w:hAnsi="Arial" w:eastAsia="Arial" w:ascii="Arial"/>
          <w:color w:val="545667"/>
          <w:spacing w:val="7"/>
          <w:w w:val="108"/>
          <w:sz w:val="42"/>
          <w:szCs w:val="42"/>
        </w:rPr>
        <w:t>n</w:t>
      </w:r>
      <w:r>
        <w:rPr>
          <w:rFonts w:cs="Arial" w:hAnsi="Arial" w:eastAsia="Arial" w:ascii="Arial"/>
          <w:color w:val="545667"/>
          <w:spacing w:val="7"/>
          <w:w w:val="118"/>
          <w:sz w:val="42"/>
          <w:szCs w:val="42"/>
        </w:rPr>
        <w:t>s</w:t>
      </w:r>
      <w:r>
        <w:rPr>
          <w:rFonts w:cs="Arial" w:hAnsi="Arial" w:eastAsia="Arial" w:ascii="Arial"/>
          <w:color w:val="545667"/>
          <w:spacing w:val="0"/>
          <w:w w:val="56"/>
          <w:sz w:val="42"/>
          <w:szCs w:val="42"/>
        </w:rPr>
        <w:t>:</w:t>
      </w:r>
      <w:r>
        <w:rPr>
          <w:rFonts w:cs="Arial" w:hAnsi="Arial" w:eastAsia="Arial" w:ascii="Arial"/>
          <w:color w:val="545667"/>
          <w:spacing w:val="0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45667"/>
          <w:spacing w:val="-34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45667"/>
          <w:spacing w:val="8"/>
          <w:w w:val="87"/>
          <w:sz w:val="42"/>
          <w:szCs w:val="42"/>
        </w:rPr>
        <w:t>F</w:t>
      </w:r>
      <w:r>
        <w:rPr>
          <w:rFonts w:cs="Arial" w:hAnsi="Arial" w:eastAsia="Arial" w:ascii="Arial"/>
          <w:color w:val="545667"/>
          <w:spacing w:val="7"/>
          <w:w w:val="106"/>
          <w:sz w:val="42"/>
          <w:szCs w:val="42"/>
        </w:rPr>
        <w:t>u</w:t>
      </w:r>
      <w:r>
        <w:rPr>
          <w:rFonts w:cs="Arial" w:hAnsi="Arial" w:eastAsia="Arial" w:ascii="Arial"/>
          <w:color w:val="545667"/>
          <w:spacing w:val="7"/>
          <w:w w:val="110"/>
          <w:sz w:val="42"/>
          <w:szCs w:val="42"/>
        </w:rPr>
        <w:t>n</w:t>
      </w:r>
      <w:r>
        <w:rPr>
          <w:rFonts w:cs="Arial" w:hAnsi="Arial" w:eastAsia="Arial" w:ascii="Arial"/>
          <w:color w:val="545667"/>
          <w:spacing w:val="7"/>
          <w:w w:val="112"/>
          <w:sz w:val="42"/>
          <w:szCs w:val="42"/>
        </w:rPr>
        <w:t>d</w:t>
      </w:r>
      <w:r>
        <w:rPr>
          <w:rFonts w:cs="Arial" w:hAnsi="Arial" w:eastAsia="Arial" w:ascii="Arial"/>
          <w:color w:val="545667"/>
          <w:spacing w:val="7"/>
          <w:w w:val="112"/>
          <w:sz w:val="42"/>
          <w:szCs w:val="42"/>
        </w:rPr>
        <w:t>a</w:t>
      </w:r>
      <w:r>
        <w:rPr>
          <w:rFonts w:cs="Arial" w:hAnsi="Arial" w:eastAsia="Arial" w:ascii="Arial"/>
          <w:color w:val="545667"/>
          <w:spacing w:val="10"/>
          <w:w w:val="115"/>
          <w:sz w:val="42"/>
          <w:szCs w:val="42"/>
        </w:rPr>
        <w:t>m</w:t>
      </w:r>
      <w:r>
        <w:rPr>
          <w:rFonts w:cs="Arial" w:hAnsi="Arial" w:eastAsia="Arial" w:ascii="Arial"/>
          <w:color w:val="545667"/>
          <w:spacing w:val="7"/>
          <w:w w:val="110"/>
          <w:sz w:val="42"/>
          <w:szCs w:val="42"/>
        </w:rPr>
        <w:t>e</w:t>
      </w:r>
      <w:r>
        <w:rPr>
          <w:rFonts w:cs="Arial" w:hAnsi="Arial" w:eastAsia="Arial" w:ascii="Arial"/>
          <w:color w:val="545667"/>
          <w:spacing w:val="7"/>
          <w:w w:val="106"/>
          <w:sz w:val="42"/>
          <w:szCs w:val="42"/>
        </w:rPr>
        <w:t>n</w:t>
      </w:r>
      <w:r>
        <w:rPr>
          <w:rFonts w:cs="Arial" w:hAnsi="Arial" w:eastAsia="Arial" w:ascii="Arial"/>
          <w:color w:val="545667"/>
          <w:spacing w:val="4"/>
          <w:w w:val="149"/>
          <w:sz w:val="42"/>
          <w:szCs w:val="42"/>
        </w:rPr>
        <w:t>t</w:t>
      </w:r>
      <w:r>
        <w:rPr>
          <w:rFonts w:cs="Arial" w:hAnsi="Arial" w:eastAsia="Arial" w:ascii="Arial"/>
          <w:color w:val="545667"/>
          <w:spacing w:val="7"/>
          <w:w w:val="106"/>
          <w:sz w:val="42"/>
          <w:szCs w:val="42"/>
        </w:rPr>
        <w:t>a</w:t>
      </w:r>
      <w:r>
        <w:rPr>
          <w:rFonts w:cs="Arial" w:hAnsi="Arial" w:eastAsia="Arial" w:ascii="Arial"/>
          <w:color w:val="545667"/>
          <w:spacing w:val="3"/>
          <w:w w:val="105"/>
          <w:sz w:val="42"/>
          <w:szCs w:val="42"/>
        </w:rPr>
        <w:t>l</w:t>
      </w:r>
      <w:r>
        <w:rPr>
          <w:rFonts w:cs="Arial" w:hAnsi="Arial" w:eastAsia="Arial" w:ascii="Arial"/>
          <w:color w:val="545667"/>
          <w:spacing w:val="7"/>
          <w:w w:val="118"/>
          <w:sz w:val="42"/>
          <w:szCs w:val="42"/>
        </w:rPr>
        <w:t>s</w:t>
      </w:r>
      <w:r>
        <w:rPr>
          <w:rFonts w:cs="Arial" w:hAnsi="Arial" w:eastAsia="Arial" w:ascii="Arial"/>
          <w:color w:val="545667"/>
          <w:spacing w:val="0"/>
          <w:w w:val="56"/>
          <w:sz w:val="42"/>
          <w:szCs w:val="42"/>
        </w:rPr>
        <w:t>:</w:t>
      </w:r>
      <w:r>
        <w:rPr>
          <w:rFonts w:cs="Arial" w:hAnsi="Arial" w:eastAsia="Arial" w:ascii="Arial"/>
          <w:color w:val="545667"/>
          <w:spacing w:val="35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45667"/>
          <w:spacing w:val="7"/>
          <w:w w:val="93"/>
          <w:sz w:val="42"/>
          <w:szCs w:val="42"/>
        </w:rPr>
        <w:t>T</w:t>
      </w:r>
      <w:r>
        <w:rPr>
          <w:rFonts w:cs="Arial" w:hAnsi="Arial" w:eastAsia="Arial" w:ascii="Arial"/>
          <w:color w:val="545667"/>
          <w:spacing w:val="6"/>
          <w:w w:val="100"/>
          <w:sz w:val="42"/>
          <w:szCs w:val="42"/>
        </w:rPr>
        <w:t>a</w:t>
      </w:r>
      <w:r>
        <w:rPr>
          <w:rFonts w:cs="Arial" w:hAnsi="Arial" w:eastAsia="Arial" w:ascii="Arial"/>
          <w:color w:val="545667"/>
          <w:spacing w:val="7"/>
          <w:w w:val="111"/>
          <w:sz w:val="42"/>
          <w:szCs w:val="42"/>
        </w:rPr>
        <w:t>k</w:t>
      </w:r>
      <w:r>
        <w:rPr>
          <w:rFonts w:cs="Arial" w:hAnsi="Arial" w:eastAsia="Arial" w:ascii="Arial"/>
          <w:color w:val="545667"/>
          <w:spacing w:val="7"/>
          <w:w w:val="102"/>
          <w:sz w:val="42"/>
          <w:szCs w:val="42"/>
        </w:rPr>
        <w:t>e</w:t>
      </w:r>
      <w:r>
        <w:rPr>
          <w:rFonts w:cs="Arial" w:hAnsi="Arial" w:eastAsia="Arial" w:ascii="Arial"/>
          <w:color w:val="545667"/>
          <w:spacing w:val="7"/>
          <w:w w:val="104"/>
          <w:sz w:val="42"/>
          <w:szCs w:val="42"/>
        </w:rPr>
        <w:t>a</w:t>
      </w:r>
      <w:r>
        <w:rPr>
          <w:rFonts w:cs="Arial" w:hAnsi="Arial" w:eastAsia="Arial" w:ascii="Arial"/>
          <w:color w:val="545667"/>
          <w:spacing w:val="9"/>
          <w:w w:val="119"/>
          <w:sz w:val="42"/>
          <w:szCs w:val="42"/>
        </w:rPr>
        <w:t>w</w:t>
      </w:r>
      <w:r>
        <w:rPr>
          <w:rFonts w:cs="Arial" w:hAnsi="Arial" w:eastAsia="Arial" w:ascii="Arial"/>
          <w:color w:val="545667"/>
          <w:spacing w:val="6"/>
          <w:w w:val="98"/>
          <w:sz w:val="42"/>
          <w:szCs w:val="42"/>
        </w:rPr>
        <w:t>a</w:t>
      </w:r>
      <w:r>
        <w:rPr>
          <w:rFonts w:cs="Arial" w:hAnsi="Arial" w:eastAsia="Arial" w:ascii="Arial"/>
          <w:color w:val="545667"/>
          <w:spacing w:val="7"/>
          <w:w w:val="118"/>
          <w:sz w:val="42"/>
          <w:szCs w:val="42"/>
        </w:rPr>
        <w:t>y</w:t>
      </w:r>
      <w:r>
        <w:rPr>
          <w:rFonts w:cs="Arial" w:hAnsi="Arial" w:eastAsia="Arial" w:ascii="Arial"/>
          <w:color w:val="545667"/>
          <w:spacing w:val="0"/>
          <w:w w:val="96"/>
          <w:sz w:val="42"/>
          <w:szCs w:val="4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10"/>
      </w:pP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45667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45667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45667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45667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545667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45667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45667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45667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45667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45667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45667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96B77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96B77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45667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45667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45667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45667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45667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45667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45667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45667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45667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45667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45667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45667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545667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96B77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45667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45667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45667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45667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696B77"/>
          <w:spacing w:val="0"/>
          <w:w w:val="128"/>
          <w:sz w:val="18"/>
          <w:szCs w:val="18"/>
        </w:rPr>
        <w:t>©</w:t>
      </w:r>
      <w:r>
        <w:rPr>
          <w:rFonts w:cs="Arial" w:hAnsi="Arial" w:eastAsia="Arial" w:ascii="Arial"/>
          <w:color w:val="696B77"/>
          <w:spacing w:val="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45667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45667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10"/>
      </w:pPr>
      <w:r>
        <w:rPr>
          <w:rFonts w:cs="Arial" w:hAnsi="Arial" w:eastAsia="Arial" w:ascii="Arial"/>
          <w:color w:val="545667"/>
          <w:spacing w:val="4"/>
          <w:w w:val="83"/>
          <w:sz w:val="28"/>
          <w:szCs w:val="28"/>
        </w:rPr>
        <w:t>S</w:t>
      </w:r>
      <w:r>
        <w:rPr>
          <w:rFonts w:cs="Arial" w:hAnsi="Arial" w:eastAsia="Arial" w:ascii="Arial"/>
          <w:color w:val="545667"/>
          <w:spacing w:val="3"/>
          <w:w w:val="118"/>
          <w:sz w:val="28"/>
          <w:szCs w:val="28"/>
        </w:rPr>
        <w:t>y</w:t>
      </w:r>
      <w:r>
        <w:rPr>
          <w:rFonts w:cs="Arial" w:hAnsi="Arial" w:eastAsia="Arial" w:ascii="Arial"/>
          <w:color w:val="545667"/>
          <w:spacing w:val="2"/>
          <w:w w:val="94"/>
          <w:sz w:val="28"/>
          <w:szCs w:val="28"/>
        </w:rPr>
        <w:t>n</w:t>
      </w:r>
      <w:r>
        <w:rPr>
          <w:rFonts w:cs="Arial" w:hAnsi="Arial" w:eastAsia="Arial" w:ascii="Arial"/>
          <w:color w:val="545667"/>
          <w:spacing w:val="2"/>
          <w:w w:val="140"/>
          <w:sz w:val="28"/>
          <w:szCs w:val="28"/>
        </w:rPr>
        <w:t>t</w:t>
      </w:r>
      <w:r>
        <w:rPr>
          <w:rFonts w:cs="Arial" w:hAnsi="Arial" w:eastAsia="Arial" w:ascii="Arial"/>
          <w:color w:val="545667"/>
          <w:spacing w:val="2"/>
          <w:w w:val="91"/>
          <w:sz w:val="28"/>
          <w:szCs w:val="28"/>
        </w:rPr>
        <w:t>a</w:t>
      </w:r>
      <w:r>
        <w:rPr>
          <w:rFonts w:cs="Arial" w:hAnsi="Arial" w:eastAsia="Arial" w:ascii="Arial"/>
          <w:color w:val="545667"/>
          <w:spacing w:val="0"/>
          <w:w w:val="111"/>
          <w:sz w:val="28"/>
          <w:szCs w:val="28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7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1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2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667"/>
          <w:spacing w:val="0"/>
          <w:w w:val="49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58"/>
      </w:pP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BBA97"/>
          <w:spacing w:val="22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q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80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m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er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)</w:t>
      </w:r>
      <w:r>
        <w:rPr>
          <w:rFonts w:cs="Courier New" w:hAnsi="Courier New" w:eastAsia="Courier New" w:ascii="Courier New"/>
          <w:b/>
          <w:color w:val="5BBA97"/>
          <w:spacing w:val="0"/>
          <w:w w:val="55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204"/>
      </w:pP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et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BBA97"/>
          <w:spacing w:val="28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m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170"/>
          <w:sz w:val="16"/>
          <w:szCs w:val="16"/>
        </w:rPr>
        <w:t>r2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5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6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6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66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BBA97"/>
          <w:spacing w:val="22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0"/>
          <w:w w:val="100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0"/>
          <w:w w:val="70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BBA97"/>
          <w:spacing w:val="0"/>
          <w:w w:val="105"/>
          <w:sz w:val="16"/>
          <w:szCs w:val="16"/>
        </w:rPr>
        <w:t>x</w:t>
      </w:r>
      <w:r>
        <w:rPr>
          <w:rFonts w:cs="Courier New" w:hAnsi="Courier New" w:eastAsia="Courier New" w:ascii="Courier New"/>
          <w:b/>
          <w:color w:val="5BBA97"/>
          <w:spacing w:val="0"/>
          <w:w w:val="50"/>
          <w:sz w:val="16"/>
          <w:szCs w:val="16"/>
        </w:rPr>
        <w:t>,</w:t>
      </w:r>
      <w:r>
        <w:rPr>
          <w:rFonts w:cs="Courier New" w:hAnsi="Courier New" w:eastAsia="Courier New" w:ascii="Courier New"/>
          <w:b/>
          <w:color w:val="5BBA97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-5"/>
          <w:w w:val="12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BBA97"/>
          <w:spacing w:val="-4"/>
          <w:w w:val="161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94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204"/>
      </w:pPr>
      <w:r>
        <w:rPr>
          <w:rFonts w:cs="Courier New" w:hAnsi="Courier New" w:eastAsia="Courier New" w:ascii="Courier New"/>
          <w:b/>
          <w:color w:val="5BBA97"/>
          <w:spacing w:val="0"/>
          <w:w w:val="79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79"/>
          <w:sz w:val="16"/>
          <w:szCs w:val="16"/>
        </w:rPr>
        <w:t>et</w:t>
      </w:r>
      <w:r>
        <w:rPr>
          <w:rFonts w:cs="Courier New" w:hAnsi="Courier New" w:eastAsia="Courier New" w:ascii="Courier New"/>
          <w:b/>
          <w:color w:val="5BBA97"/>
          <w:spacing w:val="0"/>
          <w:w w:val="79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79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79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BBA97"/>
          <w:spacing w:val="50"/>
          <w:w w:val="79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9"/>
          <w:sz w:val="16"/>
          <w:szCs w:val="16"/>
        </w:rPr>
        <w:t>x</w:t>
      </w:r>
      <w:r>
        <w:rPr>
          <w:rFonts w:cs="Courier New" w:hAnsi="Courier New" w:eastAsia="Courier New" w:ascii="Courier New"/>
          <w:b/>
          <w:color w:val="5BBA97"/>
          <w:spacing w:val="16"/>
          <w:w w:val="79"/>
          <w:sz w:val="16"/>
          <w:szCs w:val="16"/>
        </w:rPr>
        <w:t> </w:t>
      </w:r>
      <w:r>
        <w:rPr>
          <w:rFonts w:cs="Arial" w:hAnsi="Arial" w:eastAsia="Arial" w:ascii="Arial"/>
          <w:color w:val="5BBA97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BBA97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BBA97"/>
          <w:spacing w:val="9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color w:val="5BBA97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5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8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7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58"/>
      </w:pP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f</w:t>
      </w:r>
      <w:r>
        <w:rPr>
          <w:rFonts w:cs="Courier New" w:hAnsi="Courier New" w:eastAsia="Courier New" w:ascii="Courier New"/>
          <w:b/>
          <w:color w:val="5BBA97"/>
          <w:spacing w:val="14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dd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_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to</w:t>
      </w:r>
      <w:r>
        <w:rPr>
          <w:rFonts w:cs="Courier New" w:hAnsi="Courier New" w:eastAsia="Courier New" w:ascii="Courier New"/>
          <w:b/>
          <w:color w:val="5BBA97"/>
          <w:spacing w:val="0"/>
          <w:w w:val="100"/>
          <w:sz w:val="16"/>
          <w:szCs w:val="16"/>
        </w:rPr>
        <w:t>_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q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BBA97"/>
          <w:spacing w:val="0"/>
          <w:w w:val="100"/>
          <w:sz w:val="16"/>
          <w:szCs w:val="16"/>
        </w:rPr>
        <w:t>x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)</w:t>
      </w:r>
      <w:r>
        <w:rPr>
          <w:rFonts w:cs="Courier New" w:hAnsi="Courier New" w:eastAsia="Courier New" w:ascii="Courier New"/>
          <w:b/>
          <w:color w:val="5BBA97"/>
          <w:spacing w:val="0"/>
          <w:w w:val="55"/>
          <w:sz w:val="16"/>
          <w:szCs w:val="16"/>
        </w:rPr>
        <w:t>: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1204"/>
      </w:pP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et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83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BBA97"/>
          <w:spacing w:val="28"/>
          <w:w w:val="83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0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q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BBA97"/>
          <w:spacing w:val="0"/>
          <w:w w:val="100"/>
          <w:sz w:val="16"/>
          <w:szCs w:val="16"/>
        </w:rPr>
        <w:t>x</w:t>
      </w:r>
      <w:r>
        <w:rPr>
          <w:rFonts w:cs="Courier New" w:hAnsi="Courier New" w:eastAsia="Courier New" w:ascii="Courier New"/>
          <w:b/>
          <w:color w:val="5BBA97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b/>
          <w:color w:val="5BBA97"/>
          <w:spacing w:val="14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BBA97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BBA97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BBA97"/>
          <w:spacing w:val="14"/>
          <w:w w:val="100"/>
          <w:sz w:val="14"/>
          <w:szCs w:val="14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1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0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10"/>
          <w:w w:val="85"/>
          <w:sz w:val="16"/>
          <w:szCs w:val="16"/>
        </w:rPr>
        <w:t> </w:t>
      </w:r>
      <w:r>
        <w:rPr>
          <w:rFonts w:cs="Arial" w:hAnsi="Arial" w:eastAsia="Arial" w:ascii="Arial"/>
          <w:color w:val="5BBA97"/>
          <w:spacing w:val="0"/>
          <w:w w:val="100"/>
          <w:sz w:val="12"/>
          <w:szCs w:val="12"/>
        </w:rPr>
        <w:t>#</w:t>
      </w:r>
      <w:r>
        <w:rPr>
          <w:rFonts w:cs="Arial" w:hAnsi="Arial" w:eastAsia="Arial" w:ascii="Arial"/>
          <w:color w:val="5BBA97"/>
          <w:spacing w:val="0"/>
          <w:w w:val="100"/>
          <w:sz w:val="12"/>
          <w:szCs w:val="12"/>
        </w:rPr>
        <w:t> </w:t>
      </w:r>
      <w:r>
        <w:rPr>
          <w:rFonts w:cs="Arial" w:hAnsi="Arial" w:eastAsia="Arial" w:ascii="Arial"/>
          <w:color w:val="5BBA97"/>
          <w:spacing w:val="30"/>
          <w:w w:val="100"/>
          <w:sz w:val="12"/>
          <w:szCs w:val="12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w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14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ef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in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BBA97"/>
          <w:spacing w:val="24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75"/>
          <w:sz w:val="16"/>
          <w:szCs w:val="16"/>
        </w:rPr>
        <w:t>s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q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BBA97"/>
          <w:spacing w:val="0"/>
          <w:w w:val="90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BBA97"/>
          <w:spacing w:val="0"/>
          <w:w w:val="9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(</w:t>
      </w:r>
      <w:r>
        <w:rPr>
          <w:rFonts w:cs="Courier New" w:hAnsi="Courier New" w:eastAsia="Courier New" w:ascii="Courier New"/>
          <w:b/>
          <w:color w:val="5BBA97"/>
          <w:spacing w:val="0"/>
          <w:w w:val="65"/>
          <w:sz w:val="16"/>
          <w:szCs w:val="16"/>
        </w:rPr>
        <w:t>)</w:t>
      </w:r>
      <w:r>
        <w:rPr>
          <w:rFonts w:cs="Courier New" w:hAnsi="Courier New" w:eastAsia="Courier New" w:ascii="Courier New"/>
          <w:b/>
          <w:color w:val="5BBA97"/>
          <w:spacing w:val="14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v</w:t>
      </w:r>
      <w:r>
        <w:rPr>
          <w:rFonts w:cs="Courier New" w:hAnsi="Courier New" w:eastAsia="Courier New" w:ascii="Courier New"/>
          <w:b/>
          <w:color w:val="5BBA97"/>
          <w:spacing w:val="0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14"/>
      </w:pPr>
      <w:r>
        <w:rPr>
          <w:rFonts w:cs="Arial" w:hAnsi="Arial" w:eastAsia="Arial" w:ascii="Arial"/>
          <w:color w:val="545667"/>
          <w:spacing w:val="4"/>
          <w:w w:val="81"/>
          <w:sz w:val="28"/>
          <w:szCs w:val="28"/>
        </w:rPr>
        <w:t>C</w:t>
      </w:r>
      <w:r>
        <w:rPr>
          <w:rFonts w:cs="Arial" w:hAnsi="Arial" w:eastAsia="Arial" w:ascii="Arial"/>
          <w:color w:val="545667"/>
          <w:spacing w:val="3"/>
          <w:w w:val="106"/>
          <w:sz w:val="28"/>
          <w:szCs w:val="28"/>
        </w:rPr>
        <w:t>o</w:t>
      </w:r>
      <w:r>
        <w:rPr>
          <w:rFonts w:cs="Arial" w:hAnsi="Arial" w:eastAsia="Arial" w:ascii="Arial"/>
          <w:color w:val="545667"/>
          <w:spacing w:val="3"/>
          <w:w w:val="103"/>
          <w:sz w:val="28"/>
          <w:szCs w:val="28"/>
        </w:rPr>
        <w:t>n</w:t>
      </w:r>
      <w:r>
        <w:rPr>
          <w:rFonts w:cs="Arial" w:hAnsi="Arial" w:eastAsia="Arial" w:ascii="Arial"/>
          <w:color w:val="545667"/>
          <w:spacing w:val="4"/>
          <w:w w:val="114"/>
          <w:sz w:val="28"/>
          <w:szCs w:val="28"/>
        </w:rPr>
        <w:t>c</w:t>
      </w:r>
      <w:r>
        <w:rPr>
          <w:rFonts w:cs="Arial" w:hAnsi="Arial" w:eastAsia="Arial" w:ascii="Arial"/>
          <w:color w:val="545667"/>
          <w:spacing w:val="3"/>
          <w:w w:val="100"/>
          <w:sz w:val="28"/>
          <w:szCs w:val="28"/>
        </w:rPr>
        <w:t>e</w:t>
      </w:r>
      <w:r>
        <w:rPr>
          <w:rFonts w:cs="Arial" w:hAnsi="Arial" w:eastAsia="Arial" w:ascii="Arial"/>
          <w:color w:val="545667"/>
          <w:spacing w:val="3"/>
          <w:w w:val="103"/>
          <w:sz w:val="28"/>
          <w:szCs w:val="28"/>
        </w:rPr>
        <w:t>p</w:t>
      </w:r>
      <w:r>
        <w:rPr>
          <w:rFonts w:cs="Arial" w:hAnsi="Arial" w:eastAsia="Arial" w:ascii="Arial"/>
          <w:color w:val="545667"/>
          <w:spacing w:val="2"/>
          <w:w w:val="140"/>
          <w:sz w:val="28"/>
          <w:szCs w:val="28"/>
        </w:rPr>
        <w:t>t</w:t>
      </w:r>
      <w:r>
        <w:rPr>
          <w:rFonts w:cs="Arial" w:hAnsi="Arial" w:eastAsia="Arial" w:ascii="Arial"/>
          <w:color w:val="545667"/>
          <w:spacing w:val="0"/>
          <w:w w:val="94"/>
          <w:sz w:val="28"/>
          <w:szCs w:val="28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8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-5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6"/>
          <w:w w:val="11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Arial" w:hAnsi="Arial" w:eastAsia="Arial" w:ascii="Arial"/>
          <w:color w:val="545667"/>
          <w:spacing w:val="0"/>
          <w:w w:val="83"/>
          <w:sz w:val="18"/>
          <w:szCs w:val="18"/>
        </w:rPr>
        <w:t>•</w:t>
      </w:r>
      <w:r>
        <w:rPr>
          <w:rFonts w:cs="Arial" w:hAnsi="Arial" w:eastAsia="Arial" w:ascii="Arial"/>
          <w:color w:val="545667"/>
          <w:spacing w:val="0"/>
          <w:w w:val="83"/>
          <w:sz w:val="18"/>
          <w:szCs w:val="18"/>
        </w:rPr>
        <w:t>  </w:t>
      </w:r>
      <w:r>
        <w:rPr>
          <w:rFonts w:cs="Arial" w:hAnsi="Arial" w:eastAsia="Arial" w:ascii="Arial"/>
          <w:color w:val="545667"/>
          <w:spacing w:val="25"/>
          <w:w w:val="83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0"/>
          <w:w w:val="129"/>
          <w:sz w:val="18"/>
          <w:szCs w:val="18"/>
        </w:rPr>
        <w:t>It</w:t>
      </w:r>
      <w:r>
        <w:rPr>
          <w:rFonts w:cs="Arial" w:hAnsi="Arial" w:eastAsia="Arial" w:ascii="Arial"/>
          <w:color w:val="545667"/>
          <w:spacing w:val="9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66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66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2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Arial" w:hAnsi="Arial" w:eastAsia="Arial" w:ascii="Arial"/>
          <w:color w:val="545667"/>
          <w:spacing w:val="0"/>
          <w:w w:val="83"/>
          <w:sz w:val="18"/>
          <w:szCs w:val="18"/>
        </w:rPr>
        <w:t>•</w:t>
      </w:r>
      <w:r>
        <w:rPr>
          <w:rFonts w:cs="Arial" w:hAnsi="Arial" w:eastAsia="Arial" w:ascii="Arial"/>
          <w:color w:val="545667"/>
          <w:spacing w:val="0"/>
          <w:w w:val="83"/>
          <w:sz w:val="18"/>
          <w:szCs w:val="18"/>
        </w:rPr>
        <w:t>  </w:t>
      </w:r>
      <w:r>
        <w:rPr>
          <w:rFonts w:cs="Arial" w:hAnsi="Arial" w:eastAsia="Arial" w:ascii="Arial"/>
          <w:color w:val="545667"/>
          <w:spacing w:val="25"/>
          <w:w w:val="83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0"/>
          <w:w w:val="129"/>
          <w:sz w:val="18"/>
          <w:szCs w:val="18"/>
        </w:rPr>
        <w:t>It</w:t>
      </w:r>
      <w:r>
        <w:rPr>
          <w:rFonts w:cs="Arial" w:hAnsi="Arial" w:eastAsia="Arial" w:ascii="Arial"/>
          <w:color w:val="545667"/>
          <w:spacing w:val="9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66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667"/>
          <w:spacing w:val="-2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Arial" w:hAnsi="Arial" w:eastAsia="Arial" w:ascii="Arial"/>
          <w:color w:val="545667"/>
          <w:spacing w:val="0"/>
          <w:w w:val="83"/>
          <w:sz w:val="18"/>
          <w:szCs w:val="18"/>
        </w:rPr>
        <w:t>•</w:t>
      </w:r>
      <w:r>
        <w:rPr>
          <w:rFonts w:cs="Arial" w:hAnsi="Arial" w:eastAsia="Arial" w:ascii="Arial"/>
          <w:color w:val="545667"/>
          <w:spacing w:val="0"/>
          <w:w w:val="83"/>
          <w:sz w:val="18"/>
          <w:szCs w:val="18"/>
        </w:rPr>
        <w:t>  </w:t>
      </w:r>
      <w:r>
        <w:rPr>
          <w:rFonts w:cs="Arial" w:hAnsi="Arial" w:eastAsia="Arial" w:ascii="Arial"/>
          <w:color w:val="545667"/>
          <w:spacing w:val="25"/>
          <w:w w:val="83"/>
          <w:sz w:val="18"/>
          <w:szCs w:val="18"/>
        </w:rPr>
        <w:t> </w:t>
      </w:r>
      <w:r>
        <w:rPr>
          <w:rFonts w:cs="Arial" w:hAnsi="Arial" w:eastAsia="Arial" w:ascii="Arial"/>
          <w:color w:val="545667"/>
          <w:spacing w:val="0"/>
          <w:w w:val="129"/>
          <w:sz w:val="18"/>
          <w:szCs w:val="18"/>
        </w:rPr>
        <w:t>It</w:t>
      </w:r>
      <w:r>
        <w:rPr>
          <w:rFonts w:cs="Arial" w:hAnsi="Arial" w:eastAsia="Arial" w:ascii="Arial"/>
          <w:color w:val="545667"/>
          <w:spacing w:val="9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66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66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667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667"/>
          <w:spacing w:val="-2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6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4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2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54566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color w:val="54566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color w:val="545667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color w:val="54566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color w:val="54566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9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9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4"/>
          <w:w w:val="109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9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9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5BBA97"/>
          <w:spacing w:val="38"/>
          <w:w w:val="10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696B77"/>
          <w:spacing w:val="13"/>
          <w:w w:val="6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9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9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9"/>
          <w:sz w:val="14"/>
          <w:szCs w:val="14"/>
        </w:rPr>
        <w:t>x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9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9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5BBA97"/>
          <w:spacing w:val="30"/>
          <w:w w:val="10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53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53"/>
          <w:sz w:val="14"/>
          <w:szCs w:val="14"/>
        </w:rPr>
        <w:t>         </w:t>
      </w:r>
      <w:r>
        <w:rPr>
          <w:rFonts w:cs="Times New Roman" w:hAnsi="Times New Roman" w:eastAsia="Times New Roman" w:ascii="Times New Roman"/>
          <w:b/>
          <w:color w:val="696B77"/>
          <w:spacing w:val="12"/>
          <w:w w:val="5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5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5"/>
          <w:w w:val="105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95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40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BBA97"/>
          <w:spacing w:val="-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696B77"/>
          <w:spacing w:val="8"/>
          <w:w w:val="6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1"/>
          <w:w w:val="111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1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11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1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11"/>
          <w:sz w:val="14"/>
          <w:szCs w:val="14"/>
        </w:rPr>
        <w:t>     </w:t>
      </w:r>
      <w:r>
        <w:rPr>
          <w:rFonts w:cs="Times New Roman" w:hAnsi="Times New Roman" w:eastAsia="Times New Roman" w:ascii="Times New Roman"/>
          <w:b/>
          <w:color w:val="5BBA97"/>
          <w:spacing w:val="36"/>
          <w:w w:val="11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17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-5"/>
          <w:w w:val="14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15"/>
      </w:pP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1"/>
          <w:w w:val="10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b/>
          <w:color w:val="5BBA97"/>
          <w:spacing w:val="1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b/>
          <w:color w:val="696B77"/>
          <w:spacing w:val="18"/>
          <w:w w:val="6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1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7"/>
          <w:w w:val="11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667"/>
          <w:spacing w:val="-2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46"/>
        <w:ind w:left="695" w:right="201" w:hanging="192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8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1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1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1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7"/>
          <w:w w:val="11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B77"/>
          <w:spacing w:val="-5"/>
          <w:w w:val="103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45667"/>
          <w:spacing w:val="-4"/>
          <w:w w:val="10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667"/>
          <w:spacing w:val="0"/>
          <w:w w:val="10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667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9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9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9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9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b/>
          <w:color w:val="5BBA97"/>
          <w:spacing w:val="33"/>
          <w:w w:val="10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66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66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696B77"/>
          <w:spacing w:val="0"/>
          <w:w w:val="8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BBA97"/>
          <w:spacing w:val="3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7" w:lineRule="auto" w:line="277"/>
        <w:ind w:left="705" w:right="378" w:hanging="202"/>
      </w:pP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45667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667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667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8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color w:val="545667"/>
          <w:spacing w:val="-5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color w:val="545667"/>
          <w:spacing w:val="-3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545667"/>
          <w:spacing w:val="-3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7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8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45667"/>
          <w:spacing w:val="-3"/>
          <w:w w:val="9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545667"/>
          <w:spacing w:val="-3"/>
          <w:w w:val="10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9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color w:val="545667"/>
          <w:spacing w:val="-5"/>
          <w:w w:val="10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color w:val="545667"/>
          <w:spacing w:val="-2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-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95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5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40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b/>
          <w:color w:val="5BBA97"/>
          <w:spacing w:val="-1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94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7"/>
          <w:sz w:val="14"/>
          <w:szCs w:val="14"/>
        </w:rPr>
        <w:t>q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1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6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12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97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10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1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7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4"/>
          <w:w w:val="108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1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1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5"/>
          <w:w w:val="360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426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1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4"/>
          <w:w w:val="100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0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5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696B77"/>
          <w:spacing w:val="38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68"/>
        <w:ind w:left="815"/>
        <w:sectPr>
          <w:pgSz w:w="11900" w:h="16820"/>
          <w:pgMar w:top="1400" w:bottom="280" w:left="1340" w:right="1680"/>
        </w:sectPr>
      </w:pPr>
      <w:r>
        <w:rPr>
          <w:rFonts w:cs="Times New Roman" w:hAnsi="Times New Roman" w:eastAsia="Times New Roman" w:ascii="Times New Roman"/>
          <w:b/>
          <w:color w:val="5BBA97"/>
          <w:spacing w:val="2"/>
          <w:w w:val="104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q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4"/>
          <w:w w:val="104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4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4"/>
          <w:w w:val="104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4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4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b/>
          <w:color w:val="5BBA97"/>
          <w:spacing w:val="5"/>
          <w:w w:val="104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b/>
          <w:color w:val="5BBA97"/>
          <w:spacing w:val="2"/>
          <w:w w:val="104"/>
          <w:sz w:val="14"/>
          <w:szCs w:val="14"/>
        </w:rPr>
        <w:t>6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4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4"/>
          <w:sz w:val="14"/>
          <w:szCs w:val="14"/>
        </w:rPr>
        <w:t>      </w:t>
      </w:r>
      <w:r>
        <w:rPr>
          <w:rFonts w:cs="Times New Roman" w:hAnsi="Times New Roman" w:eastAsia="Times New Roman" w:ascii="Times New Roman"/>
          <w:b/>
          <w:color w:val="5BBA97"/>
          <w:spacing w:val="13"/>
          <w:w w:val="10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b/>
          <w:color w:val="696B77"/>
          <w:spacing w:val="0"/>
          <w:w w:val="66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b/>
          <w:color w:val="696B77"/>
          <w:spacing w:val="14"/>
          <w:w w:val="6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B7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6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0"/>
          <w:sz w:val="14"/>
          <w:szCs w:val="14"/>
        </w:rPr>
        <w:t>    </w:t>
      </w:r>
      <w:r>
        <w:rPr>
          <w:rFonts w:cs="Times New Roman" w:hAnsi="Times New Roman" w:eastAsia="Times New Roman" w:ascii="Times New Roman"/>
          <w:b/>
          <w:color w:val="5BBA97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66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66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66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696B77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95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7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b/>
          <w:color w:val="5BBA97"/>
          <w:spacing w:val="4"/>
          <w:w w:val="108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01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b/>
          <w:color w:val="5BBA97"/>
          <w:spacing w:val="3"/>
          <w:w w:val="11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5BBA97"/>
          <w:spacing w:val="0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3" w:lineRule="auto" w:line="250"/>
        <w:ind w:left="720" w:right="78" w:hanging="197"/>
      </w:pPr>
      <w:r>
        <w:pict>
          <v:shape type="#_x0000_t75" style="position:absolute;margin-left:0pt;margin-top:0pt;width:595pt;height:841pt;mso-position-horizontal-relative:page;mso-position-vertical-relative:page;z-index:-726">
            <v:imagedata o:title="" r:id="rId15"/>
          </v:shape>
        </w:pict>
      </w:r>
      <w:r>
        <w:rPr>
          <w:rFonts w:cs="Times New Roman" w:hAnsi="Times New Roman" w:eastAsia="Times New Roman" w:ascii="Times New Roman"/>
          <w:color w:val="626470"/>
          <w:spacing w:val="0"/>
          <w:w w:val="7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626470"/>
          <w:spacing w:val="0"/>
          <w:w w:val="7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626470"/>
          <w:spacing w:val="0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8"/>
          <w:w w:val="8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5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26470"/>
          <w:spacing w:val="6"/>
          <w:w w:val="10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26470"/>
          <w:spacing w:val="6"/>
          <w:w w:val="10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26470"/>
          <w:spacing w:val="11"/>
          <w:w w:val="10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26470"/>
          <w:spacing w:val="6"/>
          <w:w w:val="10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26470"/>
          <w:spacing w:val="7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26470"/>
          <w:spacing w:val="5"/>
          <w:w w:val="13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26470"/>
          <w:spacing w:val="0"/>
          <w:w w:val="9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26470"/>
          <w:spacing w:val="7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2647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26470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26470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26470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26470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26470"/>
          <w:spacing w:val="7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2647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4F5264"/>
          <w:spacing w:val="1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626470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4F5264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26470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626470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626470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626470"/>
          <w:spacing w:val="7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626470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626470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626470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62647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2647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2647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8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26470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0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6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13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2"/>
          <w:w w:val="108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85858C"/>
          <w:spacing w:val="0"/>
          <w:w w:val="7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85858C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-1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26470"/>
          <w:spacing w:val="-1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1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-4"/>
          <w:w w:val="11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1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3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-5"/>
          <w:w w:val="11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2"/>
          <w:w w:val="11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color w:val="626470"/>
          <w:spacing w:val="0"/>
          <w:w w:val="11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12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4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0"/>
          <w:w w:val="9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26470"/>
          <w:spacing w:val="0"/>
          <w:w w:val="9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0"/>
          <w:w w:val="10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26470"/>
          <w:spacing w:val="-4"/>
          <w:w w:val="10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4"/>
          <w:w w:val="11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85858C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1" w:lineRule="auto" w:line="250"/>
        <w:ind w:left="725" w:right="510" w:hanging="202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8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2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5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0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26470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-2"/>
          <w:w w:val="10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2"/>
          <w:w w:val="10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3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0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19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626470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626470"/>
          <w:spacing w:val="5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7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1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26470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2647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2647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-1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9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3"/>
          <w:w w:val="11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26470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5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3"/>
          <w:w w:val="11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0"/>
          <w:w w:val="6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1"/>
        <w:ind w:left="523"/>
      </w:pPr>
      <w:r>
        <w:rPr>
          <w:rFonts w:cs="Times New Roman" w:hAnsi="Times New Roman" w:eastAsia="Times New Roman" w:ascii="Times New Roman"/>
          <w:b/>
          <w:color w:val="4F52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72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b/>
          <w:color w:val="4F5264"/>
          <w:spacing w:val="2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6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626470"/>
          <w:spacing w:val="6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26470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5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26470"/>
          <w:spacing w:val="-4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-4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3"/>
          <w:w w:val="10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3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4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0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26470"/>
          <w:spacing w:val="18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4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26470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4"/>
          <w:w w:val="10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-4"/>
          <w:w w:val="10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0"/>
          <w:w w:val="7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26470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0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1"/>
        <w:ind w:left="715"/>
      </w:pP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4F5264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26470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26470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6470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26470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26470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6470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F5264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626470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4F5264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4F5264"/>
          <w:spacing w:val="4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4F5264"/>
          <w:spacing w:val="0"/>
          <w:w w:val="100"/>
          <w:sz w:val="20"/>
          <w:szCs w:val="20"/>
        </w:rPr>
        <w:t>k.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139"/>
      </w:pPr>
      <w:r>
        <w:rPr>
          <w:rFonts w:cs="Arial" w:hAnsi="Arial" w:eastAsia="Arial" w:ascii="Arial"/>
          <w:b/>
          <w:color w:val="4F5264"/>
          <w:spacing w:val="6"/>
          <w:w w:val="75"/>
          <w:sz w:val="30"/>
          <w:szCs w:val="30"/>
        </w:rPr>
        <w:t>R</w:t>
      </w:r>
      <w:r>
        <w:rPr>
          <w:rFonts w:cs="Arial" w:hAnsi="Arial" w:eastAsia="Arial" w:ascii="Arial"/>
          <w:b/>
          <w:color w:val="4F5264"/>
          <w:spacing w:val="5"/>
          <w:w w:val="92"/>
          <w:sz w:val="30"/>
          <w:szCs w:val="30"/>
        </w:rPr>
        <w:t>e</w:t>
      </w:r>
      <w:r>
        <w:rPr>
          <w:rFonts w:cs="Arial" w:hAnsi="Arial" w:eastAsia="Arial" w:ascii="Arial"/>
          <w:b/>
          <w:color w:val="4F5264"/>
          <w:spacing w:val="5"/>
          <w:w w:val="92"/>
          <w:sz w:val="30"/>
          <w:szCs w:val="30"/>
        </w:rPr>
        <w:t>s</w:t>
      </w:r>
      <w:r>
        <w:rPr>
          <w:rFonts w:cs="Arial" w:hAnsi="Arial" w:eastAsia="Arial" w:ascii="Arial"/>
          <w:b/>
          <w:color w:val="4F5264"/>
          <w:spacing w:val="6"/>
          <w:w w:val="86"/>
          <w:sz w:val="30"/>
          <w:szCs w:val="30"/>
        </w:rPr>
        <w:t>o</w:t>
      </w:r>
      <w:r>
        <w:rPr>
          <w:rFonts w:cs="Arial" w:hAnsi="Arial" w:eastAsia="Arial" w:ascii="Arial"/>
          <w:b/>
          <w:color w:val="4F5264"/>
          <w:spacing w:val="5"/>
          <w:w w:val="89"/>
          <w:sz w:val="30"/>
          <w:szCs w:val="30"/>
        </w:rPr>
        <w:t>u</w:t>
      </w:r>
      <w:r>
        <w:rPr>
          <w:rFonts w:cs="Arial" w:hAnsi="Arial" w:eastAsia="Arial" w:ascii="Arial"/>
          <w:b/>
          <w:color w:val="4F5264"/>
          <w:spacing w:val="3"/>
          <w:w w:val="92"/>
          <w:sz w:val="30"/>
          <w:szCs w:val="30"/>
        </w:rPr>
        <w:t>r</w:t>
      </w:r>
      <w:r>
        <w:rPr>
          <w:rFonts w:cs="Arial" w:hAnsi="Arial" w:eastAsia="Arial" w:ascii="Arial"/>
          <w:b/>
          <w:color w:val="4F5264"/>
          <w:spacing w:val="5"/>
          <w:w w:val="89"/>
          <w:sz w:val="30"/>
          <w:szCs w:val="30"/>
        </w:rPr>
        <w:t>c</w:t>
      </w:r>
      <w:r>
        <w:rPr>
          <w:rFonts w:cs="Arial" w:hAnsi="Arial" w:eastAsia="Arial" w:ascii="Arial"/>
          <w:b/>
          <w:color w:val="4F5264"/>
          <w:spacing w:val="5"/>
          <w:w w:val="92"/>
          <w:sz w:val="30"/>
          <w:szCs w:val="30"/>
        </w:rPr>
        <w:t>e</w:t>
      </w:r>
      <w:r>
        <w:rPr>
          <w:rFonts w:cs="Arial" w:hAnsi="Arial" w:eastAsia="Arial" w:ascii="Arial"/>
          <w:b/>
          <w:color w:val="4F5264"/>
          <w:spacing w:val="0"/>
          <w:w w:val="84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6C39E"/>
          <w:spacing w:val="-3"/>
          <w:w w:val="85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6C39E"/>
          <w:spacing w:val="-4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6C39E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6C39E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6C39E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6C39E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6C39E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6C39E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6C39E"/>
          <w:spacing w:val="0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6C39E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6C39E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6C39E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6C39E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6C39E"/>
          <w:spacing w:val="0"/>
          <w:w w:val="9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6C39E"/>
          <w:spacing w:val="-7"/>
          <w:w w:val="94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6C39E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6C39E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6C39E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6C39E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15"/>
        <w:sectPr>
          <w:pgSz w:w="11900" w:h="16820"/>
          <w:pgMar w:top="1440" w:bottom="280" w:left="1320" w:right="1600"/>
        </w:sectPr>
      </w:pPr>
      <w:r>
        <w:rPr>
          <w:rFonts w:cs="Arial" w:hAnsi="Arial" w:eastAsia="Arial" w:ascii="Arial"/>
          <w:color w:val="4F5264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4F5264"/>
          <w:spacing w:val="-79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84"/>
          <w:sz w:val="14"/>
          <w:szCs w:val="14"/>
        </w:rPr>
        <w:t>T</w:t>
      </w:r>
      <w:r>
        <w:rPr>
          <w:rFonts w:cs="Arial" w:hAnsi="Arial" w:eastAsia="Arial" w:ascii="Arial"/>
          <w:color w:val="3A3D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A3D52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3A3D52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3A3D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A3D52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3A3D52"/>
          <w:spacing w:val="0"/>
          <w:w w:val="92"/>
          <w:sz w:val="14"/>
          <w:szCs w:val="14"/>
        </w:rPr>
        <w:t>a</w:t>
      </w:r>
      <w:r>
        <w:rPr>
          <w:rFonts w:cs="Arial" w:hAnsi="Arial" w:eastAsia="Arial" w:ascii="Arial"/>
          <w:color w:val="626470"/>
          <w:spacing w:val="0"/>
          <w:w w:val="116"/>
          <w:sz w:val="14"/>
          <w:szCs w:val="14"/>
        </w:rPr>
        <w:t>y</w:t>
      </w:r>
      <w:r>
        <w:rPr>
          <w:rFonts w:cs="Arial" w:hAnsi="Arial" w:eastAsia="Arial" w:ascii="Arial"/>
          <w:color w:val="3A3D52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3A3D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4F5264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3A3D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A3D52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3A3D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A3D52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3A3D52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3A3D52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3A3D52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A3D52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3A3D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A3D52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3A3D52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4F5264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F5264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A3D52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3A3D52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122"/>
          <w:sz w:val="14"/>
          <w:szCs w:val="14"/>
        </w:rPr>
        <w:t>-</w:t>
      </w:r>
      <w:r>
        <w:rPr>
          <w:rFonts w:cs="Arial" w:hAnsi="Arial" w:eastAsia="Arial" w:ascii="Arial"/>
          <w:color w:val="3A3D52"/>
          <w:spacing w:val="1"/>
          <w:w w:val="122"/>
          <w:sz w:val="14"/>
          <w:szCs w:val="14"/>
        </w:rPr>
        <w:t>A</w:t>
      </w:r>
      <w:r>
        <w:rPr>
          <w:rFonts w:cs="Arial" w:hAnsi="Arial" w:eastAsia="Arial" w:ascii="Arial"/>
          <w:color w:val="3A3D52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A3D52"/>
          <w:spacing w:val="0"/>
          <w:w w:val="122"/>
          <w:sz w:val="14"/>
          <w:szCs w:val="14"/>
        </w:rPr>
        <w:t>l</w:t>
      </w:r>
      <w:r>
        <w:rPr>
          <w:rFonts w:cs="Arial" w:hAnsi="Arial" w:eastAsia="Arial" w:ascii="Arial"/>
          <w:color w:val="3A3D52"/>
          <w:spacing w:val="12"/>
          <w:w w:val="122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3A3D52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3A3D52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3A3D52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3A3D52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3A3D52"/>
          <w:spacing w:val="0"/>
          <w:w w:val="82"/>
          <w:sz w:val="14"/>
          <w:szCs w:val="14"/>
        </w:rPr>
        <w:t>s</w:t>
      </w:r>
      <w:r>
        <w:rPr>
          <w:rFonts w:cs="Arial" w:hAnsi="Arial" w:eastAsia="Arial" w:ascii="Arial"/>
          <w:color w:val="3A3D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3A3D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3A3D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F5264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3A3D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3A3D52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3A3D52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A3D52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A3D52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3A3D52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A3D52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54"/>
        <w:ind w:left="695"/>
      </w:pPr>
      <w:r>
        <w:pict>
          <v:shape type="#_x0000_t75" style="position:absolute;margin-left:0pt;margin-top:0pt;width:595pt;height:841pt;mso-position-horizontal-relative:page;mso-position-vertical-relative:page;z-index:-725">
            <v:imagedata o:title="" r:id="rId16"/>
          </v:shape>
        </w:pict>
      </w:r>
      <w:r>
        <w:rPr>
          <w:rFonts w:cs="Arial" w:hAnsi="Arial" w:eastAsia="Arial" w:ascii="Arial"/>
          <w:color w:val="505464"/>
          <w:spacing w:val="5"/>
          <w:w w:val="88"/>
          <w:sz w:val="42"/>
          <w:szCs w:val="42"/>
        </w:rPr>
        <w:t>F</w:t>
      </w:r>
      <w:r>
        <w:rPr>
          <w:rFonts w:cs="Arial" w:hAnsi="Arial" w:eastAsia="Arial" w:ascii="Arial"/>
          <w:color w:val="505464"/>
          <w:spacing w:val="7"/>
          <w:w w:val="106"/>
          <w:sz w:val="42"/>
          <w:szCs w:val="42"/>
        </w:rPr>
        <w:t>u</w:t>
      </w:r>
      <w:r>
        <w:rPr>
          <w:rFonts w:cs="Arial" w:hAnsi="Arial" w:eastAsia="Arial" w:ascii="Arial"/>
          <w:color w:val="505464"/>
          <w:spacing w:val="7"/>
          <w:w w:val="110"/>
          <w:sz w:val="42"/>
          <w:szCs w:val="42"/>
        </w:rPr>
        <w:t>n</w:t>
      </w:r>
      <w:r>
        <w:rPr>
          <w:rFonts w:cs="Arial" w:hAnsi="Arial" w:eastAsia="Arial" w:ascii="Arial"/>
          <w:color w:val="505464"/>
          <w:spacing w:val="5"/>
          <w:w w:val="114"/>
          <w:sz w:val="42"/>
          <w:szCs w:val="42"/>
        </w:rPr>
        <w:t>c</w:t>
      </w:r>
      <w:r>
        <w:rPr>
          <w:rFonts w:cs="Arial" w:hAnsi="Arial" w:eastAsia="Arial" w:ascii="Arial"/>
          <w:color w:val="505464"/>
          <w:spacing w:val="4"/>
          <w:w w:val="153"/>
          <w:sz w:val="42"/>
          <w:szCs w:val="42"/>
        </w:rPr>
        <w:t>t</w:t>
      </w:r>
      <w:r>
        <w:rPr>
          <w:rFonts w:cs="Arial" w:hAnsi="Arial" w:eastAsia="Arial" w:ascii="Arial"/>
          <w:color w:val="505464"/>
          <w:spacing w:val="2"/>
          <w:w w:val="101"/>
          <w:sz w:val="42"/>
          <w:szCs w:val="42"/>
        </w:rPr>
        <w:t>i</w:t>
      </w:r>
      <w:r>
        <w:rPr>
          <w:rFonts w:cs="Arial" w:hAnsi="Arial" w:eastAsia="Arial" w:ascii="Arial"/>
          <w:color w:val="505464"/>
          <w:spacing w:val="7"/>
          <w:w w:val="112"/>
          <w:sz w:val="42"/>
          <w:szCs w:val="42"/>
        </w:rPr>
        <w:t>o</w:t>
      </w:r>
      <w:r>
        <w:rPr>
          <w:rFonts w:cs="Arial" w:hAnsi="Arial" w:eastAsia="Arial" w:ascii="Arial"/>
          <w:color w:val="505464"/>
          <w:spacing w:val="7"/>
          <w:w w:val="108"/>
          <w:sz w:val="42"/>
          <w:szCs w:val="42"/>
        </w:rPr>
        <w:t>n</w:t>
      </w:r>
      <w:r>
        <w:rPr>
          <w:rFonts w:cs="Arial" w:hAnsi="Arial" w:eastAsia="Arial" w:ascii="Arial"/>
          <w:color w:val="505464"/>
          <w:spacing w:val="7"/>
          <w:w w:val="118"/>
          <w:sz w:val="42"/>
          <w:szCs w:val="42"/>
        </w:rPr>
        <w:t>s</w:t>
      </w:r>
      <w:r>
        <w:rPr>
          <w:rFonts w:cs="Arial" w:hAnsi="Arial" w:eastAsia="Arial" w:ascii="Arial"/>
          <w:color w:val="505464"/>
          <w:spacing w:val="0"/>
          <w:w w:val="56"/>
          <w:sz w:val="42"/>
          <w:szCs w:val="42"/>
        </w:rPr>
        <w:t>:</w:t>
      </w:r>
      <w:r>
        <w:rPr>
          <w:rFonts w:cs="Arial" w:hAnsi="Arial" w:eastAsia="Arial" w:ascii="Arial"/>
          <w:color w:val="505464"/>
          <w:spacing w:val="0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05464"/>
          <w:spacing w:val="-34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05464"/>
          <w:spacing w:val="2"/>
          <w:w w:val="56"/>
          <w:sz w:val="42"/>
          <w:szCs w:val="42"/>
        </w:rPr>
        <w:t>I</w:t>
      </w:r>
      <w:r>
        <w:rPr>
          <w:rFonts w:cs="Arial" w:hAnsi="Arial" w:eastAsia="Arial" w:ascii="Arial"/>
          <w:color w:val="505464"/>
          <w:spacing w:val="7"/>
          <w:w w:val="108"/>
          <w:sz w:val="42"/>
          <w:szCs w:val="42"/>
        </w:rPr>
        <w:t>n</w:t>
      </w:r>
      <w:r>
        <w:rPr>
          <w:rFonts w:cs="Arial" w:hAnsi="Arial" w:eastAsia="Arial" w:ascii="Arial"/>
          <w:color w:val="505464"/>
          <w:spacing w:val="4"/>
          <w:w w:val="149"/>
          <w:sz w:val="42"/>
          <w:szCs w:val="42"/>
        </w:rPr>
        <w:t>t</w:t>
      </w:r>
      <w:r>
        <w:rPr>
          <w:rFonts w:cs="Arial" w:hAnsi="Arial" w:eastAsia="Arial" w:ascii="Arial"/>
          <w:color w:val="505464"/>
          <w:spacing w:val="7"/>
          <w:w w:val="104"/>
          <w:sz w:val="42"/>
          <w:szCs w:val="42"/>
        </w:rPr>
        <w:t>e</w:t>
      </w:r>
      <w:r>
        <w:rPr>
          <w:rFonts w:cs="Arial" w:hAnsi="Arial" w:eastAsia="Arial" w:ascii="Arial"/>
          <w:color w:val="505464"/>
          <w:spacing w:val="4"/>
          <w:w w:val="131"/>
          <w:sz w:val="42"/>
          <w:szCs w:val="42"/>
        </w:rPr>
        <w:t>r</w:t>
      </w:r>
      <w:r>
        <w:rPr>
          <w:rFonts w:cs="Arial" w:hAnsi="Arial" w:eastAsia="Arial" w:ascii="Arial"/>
          <w:color w:val="505464"/>
          <w:spacing w:val="8"/>
          <w:w w:val="113"/>
          <w:sz w:val="42"/>
          <w:szCs w:val="42"/>
        </w:rPr>
        <w:t>m</w:t>
      </w:r>
      <w:r>
        <w:rPr>
          <w:rFonts w:cs="Arial" w:hAnsi="Arial" w:eastAsia="Arial" w:ascii="Arial"/>
          <w:color w:val="505464"/>
          <w:spacing w:val="7"/>
          <w:w w:val="110"/>
          <w:sz w:val="42"/>
          <w:szCs w:val="42"/>
        </w:rPr>
        <w:t>e</w:t>
      </w:r>
      <w:r>
        <w:rPr>
          <w:rFonts w:cs="Arial" w:hAnsi="Arial" w:eastAsia="Arial" w:ascii="Arial"/>
          <w:color w:val="505464"/>
          <w:spacing w:val="7"/>
          <w:w w:val="112"/>
          <w:sz w:val="42"/>
          <w:szCs w:val="42"/>
        </w:rPr>
        <w:t>d</w:t>
      </w:r>
      <w:r>
        <w:rPr>
          <w:rFonts w:cs="Arial" w:hAnsi="Arial" w:eastAsia="Arial" w:ascii="Arial"/>
          <w:color w:val="505464"/>
          <w:spacing w:val="2"/>
          <w:w w:val="111"/>
          <w:sz w:val="42"/>
          <w:szCs w:val="42"/>
        </w:rPr>
        <w:t>i</w:t>
      </w:r>
      <w:r>
        <w:rPr>
          <w:rFonts w:cs="Arial" w:hAnsi="Arial" w:eastAsia="Arial" w:ascii="Arial"/>
          <w:color w:val="505464"/>
          <w:spacing w:val="7"/>
          <w:w w:val="106"/>
          <w:sz w:val="42"/>
          <w:szCs w:val="42"/>
        </w:rPr>
        <w:t>a</w:t>
      </w:r>
      <w:r>
        <w:rPr>
          <w:rFonts w:cs="Arial" w:hAnsi="Arial" w:eastAsia="Arial" w:ascii="Arial"/>
          <w:color w:val="505464"/>
          <w:spacing w:val="4"/>
          <w:w w:val="149"/>
          <w:sz w:val="42"/>
          <w:szCs w:val="42"/>
        </w:rPr>
        <w:t>t</w:t>
      </w:r>
      <w:r>
        <w:rPr>
          <w:rFonts w:cs="Arial" w:hAnsi="Arial" w:eastAsia="Arial" w:ascii="Arial"/>
          <w:color w:val="505464"/>
          <w:spacing w:val="7"/>
          <w:w w:val="106"/>
          <w:sz w:val="42"/>
          <w:szCs w:val="42"/>
        </w:rPr>
        <w:t>e</w:t>
      </w:r>
      <w:r>
        <w:rPr>
          <w:rFonts w:cs="Arial" w:hAnsi="Arial" w:eastAsia="Arial" w:ascii="Arial"/>
          <w:color w:val="505464"/>
          <w:spacing w:val="0"/>
          <w:w w:val="56"/>
          <w:sz w:val="42"/>
          <w:szCs w:val="42"/>
        </w:rPr>
        <w:t>:</w:t>
      </w:r>
      <w:r>
        <w:rPr>
          <w:rFonts w:cs="Arial" w:hAnsi="Arial" w:eastAsia="Arial" w:ascii="Arial"/>
          <w:color w:val="505464"/>
          <w:spacing w:val="35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05464"/>
          <w:spacing w:val="7"/>
          <w:w w:val="100"/>
          <w:sz w:val="42"/>
          <w:szCs w:val="42"/>
        </w:rPr>
        <w:t>T</w:t>
      </w:r>
      <w:r>
        <w:rPr>
          <w:rFonts w:cs="Arial" w:hAnsi="Arial" w:eastAsia="Arial" w:ascii="Arial"/>
          <w:color w:val="505464"/>
          <w:spacing w:val="6"/>
          <w:w w:val="100"/>
          <w:sz w:val="42"/>
          <w:szCs w:val="42"/>
        </w:rPr>
        <w:t>a</w:t>
      </w:r>
      <w:r>
        <w:rPr>
          <w:rFonts w:cs="Arial" w:hAnsi="Arial" w:eastAsia="Arial" w:ascii="Arial"/>
          <w:color w:val="505464"/>
          <w:spacing w:val="5"/>
          <w:w w:val="100"/>
          <w:sz w:val="42"/>
          <w:szCs w:val="42"/>
        </w:rPr>
        <w:t>k</w:t>
      </w:r>
      <w:r>
        <w:rPr>
          <w:rFonts w:cs="Arial" w:hAnsi="Arial" w:eastAsia="Arial" w:ascii="Arial"/>
          <w:color w:val="505464"/>
          <w:spacing w:val="7"/>
          <w:w w:val="100"/>
          <w:sz w:val="42"/>
          <w:szCs w:val="42"/>
        </w:rPr>
        <w:t>e</w:t>
      </w:r>
      <w:r>
        <w:rPr>
          <w:rFonts w:cs="Arial" w:hAnsi="Arial" w:eastAsia="Arial" w:ascii="Arial"/>
          <w:color w:val="505464"/>
          <w:spacing w:val="7"/>
          <w:w w:val="100"/>
          <w:sz w:val="42"/>
          <w:szCs w:val="42"/>
        </w:rPr>
        <w:t>a</w:t>
      </w:r>
      <w:r>
        <w:rPr>
          <w:rFonts w:cs="Arial" w:hAnsi="Arial" w:eastAsia="Arial" w:ascii="Arial"/>
          <w:color w:val="505464"/>
          <w:spacing w:val="7"/>
          <w:w w:val="100"/>
          <w:sz w:val="42"/>
          <w:szCs w:val="42"/>
        </w:rPr>
        <w:t>w</w:t>
      </w:r>
      <w:r>
        <w:rPr>
          <w:rFonts w:cs="Arial" w:hAnsi="Arial" w:eastAsia="Arial" w:ascii="Arial"/>
          <w:color w:val="505464"/>
          <w:spacing w:val="6"/>
          <w:w w:val="100"/>
          <w:sz w:val="42"/>
          <w:szCs w:val="42"/>
        </w:rPr>
        <w:t>a</w:t>
      </w:r>
      <w:r>
        <w:rPr>
          <w:rFonts w:cs="Arial" w:hAnsi="Arial" w:eastAsia="Arial" w:ascii="Arial"/>
          <w:color w:val="505464"/>
          <w:spacing w:val="7"/>
          <w:w w:val="100"/>
          <w:sz w:val="42"/>
          <w:szCs w:val="42"/>
        </w:rPr>
        <w:t>y</w:t>
      </w:r>
      <w:r>
        <w:rPr>
          <w:rFonts w:cs="Arial" w:hAnsi="Arial" w:eastAsia="Arial" w:ascii="Arial"/>
          <w:color w:val="505464"/>
          <w:spacing w:val="0"/>
          <w:w w:val="100"/>
          <w:sz w:val="42"/>
          <w:szCs w:val="42"/>
        </w:rPr>
        <w:t>s</w:t>
      </w:r>
      <w:r>
        <w:rPr>
          <w:rFonts w:cs="Arial" w:hAnsi="Arial" w:eastAsia="Arial" w:ascii="Arial"/>
          <w:color w:val="505464"/>
          <w:spacing w:val="0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05464"/>
          <w:spacing w:val="36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505464"/>
          <w:spacing w:val="0"/>
          <w:w w:val="108"/>
          <w:sz w:val="40"/>
          <w:szCs w:val="40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center"/>
        <w:ind w:left="76" w:right="4657"/>
      </w:pP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05464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05464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05464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05464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05464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05464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76975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76975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76975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05464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05464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05464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05464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05464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76975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05464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05464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05464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05464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05464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505464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76975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05464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05464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05464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05464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898991"/>
          <w:spacing w:val="0"/>
          <w:w w:val="128"/>
          <w:sz w:val="18"/>
          <w:szCs w:val="18"/>
        </w:rPr>
        <w:t>©</w:t>
      </w:r>
      <w:r>
        <w:rPr>
          <w:rFonts w:cs="Arial" w:hAnsi="Arial" w:eastAsia="Arial" w:ascii="Arial"/>
          <w:color w:val="898991"/>
          <w:spacing w:val="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05464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10"/>
      </w:pPr>
      <w:r>
        <w:rPr>
          <w:rFonts w:cs="Arial" w:hAnsi="Arial" w:eastAsia="Arial" w:ascii="Arial"/>
          <w:color w:val="505464"/>
          <w:spacing w:val="4"/>
          <w:w w:val="83"/>
          <w:sz w:val="28"/>
          <w:szCs w:val="28"/>
        </w:rPr>
        <w:t>S</w:t>
      </w:r>
      <w:r>
        <w:rPr>
          <w:rFonts w:cs="Arial" w:hAnsi="Arial" w:eastAsia="Arial" w:ascii="Arial"/>
          <w:color w:val="505464"/>
          <w:spacing w:val="3"/>
          <w:w w:val="118"/>
          <w:sz w:val="28"/>
          <w:szCs w:val="28"/>
        </w:rPr>
        <w:t>y</w:t>
      </w:r>
      <w:r>
        <w:rPr>
          <w:rFonts w:cs="Arial" w:hAnsi="Arial" w:eastAsia="Arial" w:ascii="Arial"/>
          <w:color w:val="505464"/>
          <w:spacing w:val="2"/>
          <w:w w:val="94"/>
          <w:sz w:val="28"/>
          <w:szCs w:val="28"/>
        </w:rPr>
        <w:t>n</w:t>
      </w:r>
      <w:r>
        <w:rPr>
          <w:rFonts w:cs="Arial" w:hAnsi="Arial" w:eastAsia="Arial" w:ascii="Arial"/>
          <w:color w:val="505464"/>
          <w:spacing w:val="2"/>
          <w:w w:val="140"/>
          <w:sz w:val="28"/>
          <w:szCs w:val="28"/>
        </w:rPr>
        <w:t>t</w:t>
      </w:r>
      <w:r>
        <w:rPr>
          <w:rFonts w:cs="Arial" w:hAnsi="Arial" w:eastAsia="Arial" w:ascii="Arial"/>
          <w:color w:val="505464"/>
          <w:spacing w:val="2"/>
          <w:w w:val="91"/>
          <w:sz w:val="28"/>
          <w:szCs w:val="28"/>
        </w:rPr>
        <w:t>a</w:t>
      </w:r>
      <w:r>
        <w:rPr>
          <w:rFonts w:cs="Arial" w:hAnsi="Arial" w:eastAsia="Arial" w:ascii="Arial"/>
          <w:color w:val="505464"/>
          <w:spacing w:val="0"/>
          <w:w w:val="111"/>
          <w:sz w:val="28"/>
          <w:szCs w:val="28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05464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1"/>
          <w:w w:val="8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0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975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05464"/>
          <w:spacing w:val="8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05464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9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1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05464"/>
          <w:spacing w:val="7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76975"/>
          <w:spacing w:val="0"/>
          <w:w w:val="4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4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202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40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4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8"/>
          <w:sz w:val="16"/>
          <w:szCs w:val="16"/>
        </w:rPr>
        <w:t>=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59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204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7"/>
          <w:spacing w:val="0"/>
          <w:w w:val="100"/>
          <w:sz w:val="14"/>
          <w:szCs w:val="14"/>
        </w:rPr>
        <w:t>+</w:t>
      </w:r>
      <w:r>
        <w:rPr>
          <w:rFonts w:cs="Arial" w:hAnsi="Arial" w:eastAsia="Arial" w:ascii="Arial"/>
          <w:color w:val="56B897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7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4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05464"/>
          <w:spacing w:val="28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9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9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22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8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0546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05464"/>
          <w:spacing w:val="0"/>
          <w:w w:val="99"/>
          <w:sz w:val="20"/>
          <w:szCs w:val="20"/>
        </w:rPr>
        <w:t>rn</w:t>
      </w:r>
      <w:r>
        <w:rPr>
          <w:rFonts w:cs="Times New Roman" w:hAnsi="Times New Roman" w:eastAsia="Times New Roman" w:ascii="Times New Roman"/>
          <w:b/>
          <w:color w:val="505464"/>
          <w:spacing w:val="2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7"/>
          <w:w w:val="108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6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76975"/>
          <w:spacing w:val="0"/>
          <w:w w:val="4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4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40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49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8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7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59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99"/>
      </w:pPr>
      <w:r>
        <w:rPr>
          <w:rFonts w:cs="Courier New" w:hAnsi="Courier New" w:eastAsia="Courier New" w:ascii="Courier New"/>
          <w:color w:val="56B897"/>
          <w:spacing w:val="0"/>
          <w:w w:val="79"/>
          <w:sz w:val="16"/>
          <w:szCs w:val="16"/>
        </w:rPr>
        <w:t>if</w:t>
      </w:r>
      <w:r>
        <w:rPr>
          <w:rFonts w:cs="Courier New" w:hAnsi="Courier New" w:eastAsia="Courier New" w:ascii="Courier New"/>
          <w:color w:val="56B897"/>
          <w:spacing w:val="22"/>
          <w:w w:val="7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8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78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4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69"/>
        <w:ind w:left="1204" w:right="6321" w:firstLine="336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6"/>
          <w:w w:val="14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46"/>
          <w:sz w:val="16"/>
          <w:szCs w:val="16"/>
        </w:rPr>
        <w:t>+</w:t>
      </w:r>
      <w:r>
        <w:rPr>
          <w:rFonts w:cs="Times New Roman" w:hAnsi="Times New Roman" w:eastAsia="Times New Roman" w:ascii="Times New Roman"/>
          <w:b/>
          <w:color w:val="56B897"/>
          <w:spacing w:val="38"/>
          <w:w w:val="14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9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2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0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05464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8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05464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9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05464"/>
          <w:spacing w:val="4"/>
          <w:w w:val="12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676975"/>
          <w:spacing w:val="0"/>
          <w:w w:val="4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4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40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93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69"/>
        <w:ind w:left="1194" w:right="6148" w:firstLine="5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8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6"/>
          <w:sz w:val="16"/>
          <w:szCs w:val="16"/>
        </w:rPr>
        <w:t>=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6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8"/>
          <w:w w:val="7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2"/>
          <w:sz w:val="16"/>
          <w:szCs w:val="16"/>
        </w:rPr>
        <w:t>+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27"/>
          <w:w w:val="8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=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4"/>
          <w:w w:val="7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78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22"/>
          <w:w w:val="7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2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6"/>
        <w:ind w:left="1204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8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9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4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7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63"/>
      </w:pPr>
      <w:r>
        <w:rPr>
          <w:rFonts w:cs="Times New Roman" w:hAnsi="Times New Roman" w:eastAsia="Times New Roman" w:ascii="Times New Roman"/>
          <w:b/>
          <w:color w:val="56B897"/>
          <w:spacing w:val="-3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6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5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93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7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7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7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6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9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40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37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99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14"/>
      </w:pPr>
      <w:r>
        <w:rPr>
          <w:rFonts w:cs="Arial" w:hAnsi="Arial" w:eastAsia="Arial" w:ascii="Arial"/>
          <w:color w:val="505464"/>
          <w:spacing w:val="4"/>
          <w:w w:val="81"/>
          <w:sz w:val="28"/>
          <w:szCs w:val="28"/>
        </w:rPr>
        <w:t>C</w:t>
      </w:r>
      <w:r>
        <w:rPr>
          <w:rFonts w:cs="Arial" w:hAnsi="Arial" w:eastAsia="Arial" w:ascii="Arial"/>
          <w:color w:val="505464"/>
          <w:spacing w:val="3"/>
          <w:w w:val="106"/>
          <w:sz w:val="28"/>
          <w:szCs w:val="28"/>
        </w:rPr>
        <w:t>o</w:t>
      </w:r>
      <w:r>
        <w:rPr>
          <w:rFonts w:cs="Arial" w:hAnsi="Arial" w:eastAsia="Arial" w:ascii="Arial"/>
          <w:color w:val="505464"/>
          <w:spacing w:val="3"/>
          <w:w w:val="103"/>
          <w:sz w:val="28"/>
          <w:szCs w:val="28"/>
        </w:rPr>
        <w:t>n</w:t>
      </w:r>
      <w:r>
        <w:rPr>
          <w:rFonts w:cs="Arial" w:hAnsi="Arial" w:eastAsia="Arial" w:ascii="Arial"/>
          <w:color w:val="505464"/>
          <w:spacing w:val="4"/>
          <w:w w:val="114"/>
          <w:sz w:val="28"/>
          <w:szCs w:val="28"/>
        </w:rPr>
        <w:t>c</w:t>
      </w:r>
      <w:r>
        <w:rPr>
          <w:rFonts w:cs="Arial" w:hAnsi="Arial" w:eastAsia="Arial" w:ascii="Arial"/>
          <w:color w:val="505464"/>
          <w:spacing w:val="3"/>
          <w:w w:val="100"/>
          <w:sz w:val="28"/>
          <w:szCs w:val="28"/>
        </w:rPr>
        <w:t>e</w:t>
      </w:r>
      <w:r>
        <w:rPr>
          <w:rFonts w:cs="Arial" w:hAnsi="Arial" w:eastAsia="Arial" w:ascii="Arial"/>
          <w:color w:val="505464"/>
          <w:spacing w:val="3"/>
          <w:w w:val="103"/>
          <w:sz w:val="28"/>
          <w:szCs w:val="28"/>
        </w:rPr>
        <w:t>p</w:t>
      </w:r>
      <w:r>
        <w:rPr>
          <w:rFonts w:cs="Arial" w:hAnsi="Arial" w:eastAsia="Arial" w:ascii="Arial"/>
          <w:color w:val="505464"/>
          <w:spacing w:val="2"/>
          <w:w w:val="140"/>
          <w:sz w:val="28"/>
          <w:szCs w:val="28"/>
        </w:rPr>
        <w:t>t</w:t>
      </w:r>
      <w:r>
        <w:rPr>
          <w:rFonts w:cs="Arial" w:hAnsi="Arial" w:eastAsia="Arial" w:ascii="Arial"/>
          <w:color w:val="505464"/>
          <w:spacing w:val="0"/>
          <w:w w:val="94"/>
          <w:sz w:val="28"/>
          <w:szCs w:val="28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45"/>
        <w:ind w:left="695" w:right="229" w:hanging="192"/>
      </w:pP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05464"/>
          <w:spacing w:val="17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76975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05464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54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05464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0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0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0"/>
          <w:w w:val="10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2"/>
          <w:w w:val="13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48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99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4"/>
          <w:w w:val="9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3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6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05464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9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9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0"/>
          <w:w w:val="95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975"/>
          <w:spacing w:val="12"/>
          <w:w w:val="9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0"/>
          <w:w w:val="10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3"/>
          <w:w w:val="10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975"/>
          <w:spacing w:val="-2"/>
          <w:w w:val="13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48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18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76975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4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13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6B89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6B897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6B89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6B89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6B89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6B897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6B897"/>
          <w:spacing w:val="-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6B897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6B897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6B897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6B89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6B897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6B897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6B897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6B897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6B89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6B897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6B897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6B89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6B897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3BC697"/>
          <w:spacing w:val="5"/>
          <w:w w:val="9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3BC697"/>
          <w:spacing w:val="4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3BC697"/>
          <w:spacing w:val="4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3BC697"/>
          <w:spacing w:val="5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3BC697"/>
          <w:spacing w:val="7"/>
          <w:w w:val="10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3BC697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3BC697"/>
          <w:spacing w:val="5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3BC697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3BC697"/>
          <w:spacing w:val="5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3BC697"/>
          <w:spacing w:val="4"/>
          <w:w w:val="11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3BC697"/>
          <w:spacing w:val="3"/>
          <w:w w:val="11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3BC697"/>
          <w:spacing w:val="4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3BC697"/>
          <w:spacing w:val="5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676975"/>
          <w:spacing w:val="0"/>
          <w:w w:val="6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05464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rn</w:t>
      </w:r>
      <w:r>
        <w:rPr>
          <w:rFonts w:cs="Times New Roman" w:hAnsi="Times New Roman" w:eastAsia="Times New Roman" w:ascii="Times New Roman"/>
          <w:color w:val="676975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4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2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3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76975"/>
          <w:spacing w:val="24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3"/>
          <w:w w:val="10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3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3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975"/>
          <w:spacing w:val="-3"/>
          <w:w w:val="10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0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76975"/>
          <w:spacing w:val="3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975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2"/>
          <w:w w:val="1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975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0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9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9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99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76975"/>
          <w:spacing w:val="-4"/>
          <w:w w:val="9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76975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-2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975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76975"/>
          <w:spacing w:val="-2"/>
          <w:w w:val="10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975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975"/>
          <w:spacing w:val="-3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6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8"/>
      </w:pP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4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9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7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59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68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463"/>
        <w:ind w:left="1199" w:right="6988" w:hanging="5"/>
        <w:sectPr>
          <w:pgSz w:w="11900" w:h="16820"/>
          <w:pgMar w:top="1400" w:bottom="280" w:left="1340" w:right="1680"/>
        </w:sectPr>
      </w:pP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6B897"/>
          <w:spacing w:val="0"/>
          <w:w w:val="100"/>
          <w:sz w:val="14"/>
          <w:szCs w:val="14"/>
        </w:rPr>
        <w:t>=</w:t>
      </w:r>
      <w:r>
        <w:rPr>
          <w:rFonts w:cs="Arial" w:hAnsi="Arial" w:eastAsia="Arial" w:ascii="Arial"/>
          <w:color w:val="56B897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6B897"/>
          <w:spacing w:val="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05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174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12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1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20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6B897"/>
          <w:spacing w:val="-2"/>
          <w:w w:val="8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b/>
          <w:color w:val="56B897"/>
          <w:spacing w:val="-4"/>
          <w:w w:val="18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1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b/>
          <w:color w:val="56B897"/>
          <w:spacing w:val="-3"/>
          <w:w w:val="13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b/>
          <w:color w:val="56B897"/>
          <w:spacing w:val="0"/>
          <w:w w:val="11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5"/>
        <w:ind w:left="523"/>
      </w:pPr>
      <w:r>
        <w:pict>
          <v:shape type="#_x0000_t75" style="position:absolute;margin-left:0pt;margin-top:0pt;width:595pt;height:841pt;mso-position-horizontal-relative:page;mso-position-vertical-relative:page;z-index:-724">
            <v:imagedata o:title="" r:id="rId17"/>
          </v:shape>
        </w:pict>
      </w:r>
      <w:r>
        <w:rPr>
          <w:rFonts w:cs="Times New Roman" w:hAnsi="Times New Roman" w:eastAsia="Times New Roman" w:ascii="Times New Roman"/>
          <w:color w:val="696B75"/>
          <w:spacing w:val="0"/>
          <w:w w:val="7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696B75"/>
          <w:spacing w:val="0"/>
          <w:w w:val="7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696B75"/>
          <w:spacing w:val="8"/>
          <w:w w:val="7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9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3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9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74"/>
        <w:ind w:left="715" w:right="97" w:hanging="192"/>
      </w:pP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46495D"/>
          <w:spacing w:val="33"/>
          <w:w w:val="7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3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9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9"/>
          <w:w w:val="11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8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9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9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38"/>
          <w:w w:val="9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13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13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5"/>
          <w:w w:val="12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12"/>
          <w:w w:val="10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0"/>
          <w:w w:val="5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696B75"/>
          <w:spacing w:val="0"/>
          <w:w w:val="5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11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5"/>
          <w:w w:val="12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8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6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3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9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5"/>
          <w:w w:val="12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696B75"/>
          <w:spacing w:val="0"/>
          <w:w w:val="7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8" w:lineRule="auto" w:line="275"/>
        <w:ind w:left="725" w:right="80" w:hanging="202"/>
      </w:pP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696B75"/>
          <w:spacing w:val="26"/>
          <w:w w:val="6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7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9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9"/>
          <w:w w:val="11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7" w:lineRule="auto" w:line="275"/>
        <w:ind w:left="720" w:right="285" w:hanging="197"/>
      </w:pP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46495D"/>
          <w:spacing w:val="0"/>
          <w:w w:val="7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46495D"/>
          <w:spacing w:val="13"/>
          <w:w w:val="7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9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9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22"/>
          <w:w w:val="9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7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8"/>
          <w:w w:val="10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10"/>
          <w:w w:val="10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"/>
          <w:w w:val="108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696B75"/>
          <w:spacing w:val="0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26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0"/>
          <w:w w:val="5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9"/>
          <w:w w:val="12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"/>
          <w:w w:val="112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696B75"/>
          <w:spacing w:val="0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2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9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9"/>
          <w:w w:val="12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"/>
          <w:w w:val="112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696B75"/>
          <w:spacing w:val="0"/>
          <w:w w:val="13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8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1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7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9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96B75"/>
          <w:spacing w:val="6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46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9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9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24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9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9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7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96B75"/>
          <w:spacing w:val="7"/>
          <w:w w:val="10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9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6"/>
          <w:w w:val="10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5"/>
          <w:w w:val="10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7"/>
          <w:w w:val="10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31"/>
          <w:w w:val="10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1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7"/>
          <w:w w:val="10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6"/>
          <w:w w:val="11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8"/>
          <w:w w:val="107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96B75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96B75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96B75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5"/>
          <w:spacing w:val="8"/>
          <w:w w:val="9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96B75"/>
          <w:spacing w:val="7"/>
          <w:w w:val="10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5"/>
          <w:spacing w:val="4"/>
          <w:w w:val="9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96B75"/>
          <w:spacing w:val="8"/>
          <w:w w:val="11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96B75"/>
          <w:spacing w:val="5"/>
          <w:w w:val="12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96B75"/>
          <w:spacing w:val="4"/>
          <w:w w:val="10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96B75"/>
          <w:spacing w:val="7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96B75"/>
          <w:spacing w:val="6"/>
          <w:w w:val="10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1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6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39"/>
      </w:pPr>
      <w:r>
        <w:rPr>
          <w:rFonts w:cs="Arial" w:hAnsi="Arial" w:eastAsia="Arial" w:ascii="Arial"/>
          <w:b/>
          <w:color w:val="46495D"/>
          <w:spacing w:val="-1"/>
          <w:w w:val="73"/>
          <w:sz w:val="32"/>
          <w:szCs w:val="32"/>
        </w:rPr>
        <w:t>R</w:t>
      </w:r>
      <w:r>
        <w:rPr>
          <w:rFonts w:cs="Arial" w:hAnsi="Arial" w:eastAsia="Arial" w:ascii="Arial"/>
          <w:b/>
          <w:color w:val="46495D"/>
          <w:spacing w:val="-2"/>
          <w:w w:val="90"/>
          <w:sz w:val="32"/>
          <w:szCs w:val="32"/>
        </w:rPr>
        <w:t>e</w:t>
      </w:r>
      <w:r>
        <w:rPr>
          <w:rFonts w:cs="Arial" w:hAnsi="Arial" w:eastAsia="Arial" w:ascii="Arial"/>
          <w:b/>
          <w:color w:val="46495D"/>
          <w:spacing w:val="-2"/>
          <w:w w:val="90"/>
          <w:sz w:val="32"/>
          <w:szCs w:val="32"/>
        </w:rPr>
        <w:t>s</w:t>
      </w:r>
      <w:r>
        <w:rPr>
          <w:rFonts w:cs="Arial" w:hAnsi="Arial" w:eastAsia="Arial" w:ascii="Arial"/>
          <w:b/>
          <w:color w:val="46495D"/>
          <w:spacing w:val="-1"/>
          <w:w w:val="84"/>
          <w:sz w:val="32"/>
          <w:szCs w:val="32"/>
        </w:rPr>
        <w:t>o</w:t>
      </w:r>
      <w:r>
        <w:rPr>
          <w:rFonts w:cs="Arial" w:hAnsi="Arial" w:eastAsia="Arial" w:ascii="Arial"/>
          <w:b/>
          <w:color w:val="46495D"/>
          <w:spacing w:val="-2"/>
          <w:w w:val="87"/>
          <w:sz w:val="32"/>
          <w:szCs w:val="32"/>
        </w:rPr>
        <w:t>u</w:t>
      </w:r>
      <w:r>
        <w:rPr>
          <w:rFonts w:cs="Arial" w:hAnsi="Arial" w:eastAsia="Arial" w:ascii="Arial"/>
          <w:b/>
          <w:color w:val="46495D"/>
          <w:spacing w:val="0"/>
          <w:w w:val="89"/>
          <w:sz w:val="32"/>
          <w:szCs w:val="32"/>
        </w:rPr>
        <w:t>r</w:t>
      </w:r>
      <w:r>
        <w:rPr>
          <w:rFonts w:cs="Arial" w:hAnsi="Arial" w:eastAsia="Arial" w:ascii="Arial"/>
          <w:b/>
          <w:color w:val="46495D"/>
          <w:spacing w:val="-1"/>
          <w:w w:val="87"/>
          <w:sz w:val="32"/>
          <w:szCs w:val="32"/>
        </w:rPr>
        <w:t>c</w:t>
      </w:r>
      <w:r>
        <w:rPr>
          <w:rFonts w:cs="Arial" w:hAnsi="Arial" w:eastAsia="Arial" w:ascii="Arial"/>
          <w:b/>
          <w:color w:val="46495D"/>
          <w:spacing w:val="-2"/>
          <w:w w:val="90"/>
          <w:sz w:val="32"/>
          <w:szCs w:val="32"/>
        </w:rPr>
        <w:t>e</w:t>
      </w:r>
      <w:r>
        <w:rPr>
          <w:rFonts w:cs="Arial" w:hAnsi="Arial" w:eastAsia="Arial" w:ascii="Arial"/>
          <w:b/>
          <w:color w:val="46495D"/>
          <w:spacing w:val="0"/>
          <w:w w:val="81"/>
          <w:sz w:val="32"/>
          <w:szCs w:val="3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6495D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6495D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6495D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9C4A1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4A1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color w:val="59C4A1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9C4A1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-3"/>
          <w:w w:val="9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9C4A1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-2"/>
          <w:w w:val="10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9C4A1"/>
          <w:spacing w:val="-3"/>
          <w:w w:val="10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9C4A1"/>
          <w:spacing w:val="-4"/>
          <w:w w:val="10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9C4A1"/>
          <w:spacing w:val="-2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9C4A1"/>
          <w:spacing w:val="-3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4A1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4A1"/>
          <w:spacing w:val="-2"/>
          <w:w w:val="10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4A1"/>
          <w:spacing w:val="-2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4A1"/>
          <w:spacing w:val="-2"/>
          <w:w w:val="9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4A1"/>
          <w:spacing w:val="-2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0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46495D"/>
          <w:spacing w:val="0"/>
          <w:w w:val="70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6495D"/>
          <w:spacing w:val="0"/>
          <w:w w:val="7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6495D"/>
          <w:spacing w:val="33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-2"/>
          <w:w w:val="8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9C4A1"/>
          <w:spacing w:val="-2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4A1"/>
          <w:spacing w:val="-2"/>
          <w:w w:val="9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9C4A1"/>
          <w:spacing w:val="-2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9C4A1"/>
          <w:spacing w:val="0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9C4A1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9C4A1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9C4A1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9C4A1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4A1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9C4A1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4A1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9C4A1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15"/>
        <w:sectPr>
          <w:pgSz w:w="11900" w:h="16820"/>
          <w:pgMar w:top="1480" w:bottom="280" w:left="1320" w:right="1600"/>
        </w:sectPr>
      </w:pPr>
      <w:r>
        <w:rPr>
          <w:rFonts w:cs="Arial" w:hAnsi="Arial" w:eastAsia="Arial" w:ascii="Arial"/>
          <w:color w:val="46495D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46495D"/>
          <w:spacing w:val="-84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1"/>
          <w:w w:val="89"/>
          <w:sz w:val="14"/>
          <w:szCs w:val="14"/>
        </w:rPr>
        <w:t>T</w:t>
      </w:r>
      <w:r>
        <w:rPr>
          <w:rFonts w:cs="Arial" w:hAnsi="Arial" w:eastAsia="Arial" w:ascii="Arial"/>
          <w:color w:val="46495D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46495D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46495D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46495D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46495D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696B75"/>
          <w:spacing w:val="1"/>
          <w:w w:val="109"/>
          <w:sz w:val="14"/>
          <w:szCs w:val="14"/>
        </w:rPr>
        <w:t>y</w:t>
      </w:r>
      <w:r>
        <w:rPr>
          <w:rFonts w:cs="Arial" w:hAnsi="Arial" w:eastAsia="Arial" w:ascii="Arial"/>
          <w:color w:val="46495D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46495D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46495D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46495D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0"/>
          <w:w w:val="148"/>
          <w:sz w:val="14"/>
          <w:szCs w:val="14"/>
        </w:rPr>
        <w:t>t</w:t>
      </w:r>
      <w:r>
        <w:rPr>
          <w:rFonts w:cs="Arial" w:hAnsi="Arial" w:eastAsia="Arial" w:ascii="Arial"/>
          <w:color w:val="46495D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31364B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46495D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46495D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1364B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1364B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46495D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46495D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46495D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1364B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46495D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0"/>
          <w:w w:val="72"/>
          <w:sz w:val="14"/>
          <w:szCs w:val="14"/>
        </w:rPr>
        <w:t>-</w:t>
      </w:r>
      <w:r>
        <w:rPr>
          <w:rFonts w:cs="Arial" w:hAnsi="Arial" w:eastAsia="Arial" w:ascii="Arial"/>
          <w:color w:val="46495D"/>
          <w:spacing w:val="20"/>
          <w:w w:val="72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1"/>
          <w:w w:val="97"/>
          <w:sz w:val="14"/>
          <w:szCs w:val="14"/>
        </w:rPr>
        <w:t>A</w:t>
      </w:r>
      <w:r>
        <w:rPr>
          <w:rFonts w:cs="Arial" w:hAnsi="Arial" w:eastAsia="Arial" w:ascii="Arial"/>
          <w:color w:val="31364B"/>
          <w:spacing w:val="0"/>
          <w:w w:val="138"/>
          <w:sz w:val="14"/>
          <w:szCs w:val="14"/>
        </w:rPr>
        <w:t>l</w:t>
      </w:r>
      <w:r>
        <w:rPr>
          <w:rFonts w:cs="Arial" w:hAnsi="Arial" w:eastAsia="Arial" w:ascii="Arial"/>
          <w:color w:val="31364B"/>
          <w:spacing w:val="0"/>
          <w:w w:val="108"/>
          <w:sz w:val="14"/>
          <w:szCs w:val="14"/>
        </w:rPr>
        <w:t>l</w:t>
      </w:r>
      <w:r>
        <w:rPr>
          <w:rFonts w:cs="Arial" w:hAnsi="Arial" w:eastAsia="Arial" w:ascii="Arial"/>
          <w:color w:val="31364B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31364B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46495D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31364B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31364B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46495D"/>
          <w:spacing w:val="0"/>
          <w:w w:val="82"/>
          <w:sz w:val="14"/>
          <w:szCs w:val="14"/>
        </w:rPr>
        <w:t>s</w:t>
      </w:r>
      <w:r>
        <w:rPr>
          <w:rFonts w:cs="Arial" w:hAnsi="Arial" w:eastAsia="Arial" w:ascii="Arial"/>
          <w:color w:val="46495D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1364B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6495D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46495D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46495D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46495D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46495D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46495D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6495D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46495D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46495D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46495D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41" w:lineRule="exact" w:line="600"/>
        <w:ind w:left="978"/>
      </w:pPr>
      <w:r>
        <w:pict>
          <v:shape type="#_x0000_t75" style="position:absolute;margin-left:0pt;margin-top:0pt;width:595pt;height:841pt;mso-position-horizontal-relative:page;mso-position-vertical-relative:page;z-index:-723">
            <v:imagedata o:title="" r:id="rId18"/>
          </v:shape>
        </w:pict>
      </w:r>
      <w:r>
        <w:rPr>
          <w:rFonts w:cs="Arial" w:hAnsi="Arial" w:eastAsia="Arial" w:ascii="Arial"/>
          <w:b/>
          <w:color w:val="505464"/>
          <w:spacing w:val="2"/>
          <w:w w:val="84"/>
          <w:position w:val="5"/>
          <w:sz w:val="46"/>
          <w:szCs w:val="46"/>
        </w:rPr>
        <w:t>P</w:t>
      </w:r>
      <w:r>
        <w:rPr>
          <w:rFonts w:cs="Arial" w:hAnsi="Arial" w:eastAsia="Arial" w:ascii="Arial"/>
          <w:b/>
          <w:color w:val="505464"/>
          <w:spacing w:val="2"/>
          <w:w w:val="98"/>
          <w:position w:val="5"/>
          <w:sz w:val="46"/>
          <w:szCs w:val="46"/>
        </w:rPr>
        <w:t>r</w:t>
      </w:r>
      <w:r>
        <w:rPr>
          <w:rFonts w:cs="Arial" w:hAnsi="Arial" w:eastAsia="Arial" w:ascii="Arial"/>
          <w:b/>
          <w:color w:val="505464"/>
          <w:spacing w:val="1"/>
          <w:w w:val="80"/>
          <w:position w:val="5"/>
          <w:sz w:val="46"/>
          <w:szCs w:val="46"/>
        </w:rPr>
        <w:t>o</w:t>
      </w:r>
      <w:r>
        <w:rPr>
          <w:rFonts w:cs="Arial" w:hAnsi="Arial" w:eastAsia="Arial" w:ascii="Arial"/>
          <w:b/>
          <w:color w:val="505464"/>
          <w:spacing w:val="1"/>
          <w:w w:val="101"/>
          <w:position w:val="5"/>
          <w:sz w:val="46"/>
          <w:szCs w:val="46"/>
        </w:rPr>
        <w:t>j</w:t>
      </w:r>
      <w:r>
        <w:rPr>
          <w:rFonts w:cs="Arial" w:hAnsi="Arial" w:eastAsia="Arial" w:ascii="Arial"/>
          <w:b/>
          <w:color w:val="505464"/>
          <w:spacing w:val="3"/>
          <w:w w:val="102"/>
          <w:position w:val="5"/>
          <w:sz w:val="46"/>
          <w:szCs w:val="46"/>
        </w:rPr>
        <w:t>e</w:t>
      </w:r>
      <w:r>
        <w:rPr>
          <w:rFonts w:cs="Arial" w:hAnsi="Arial" w:eastAsia="Arial" w:ascii="Arial"/>
          <w:b/>
          <w:color w:val="505464"/>
          <w:spacing w:val="2"/>
          <w:w w:val="93"/>
          <w:position w:val="5"/>
          <w:sz w:val="46"/>
          <w:szCs w:val="46"/>
        </w:rPr>
        <w:t>c</w:t>
      </w:r>
      <w:r>
        <w:rPr>
          <w:rFonts w:cs="Arial" w:hAnsi="Arial" w:eastAsia="Arial" w:ascii="Arial"/>
          <w:b/>
          <w:color w:val="505464"/>
          <w:spacing w:val="1"/>
          <w:w w:val="115"/>
          <w:position w:val="5"/>
          <w:sz w:val="46"/>
          <w:szCs w:val="46"/>
        </w:rPr>
        <w:t>t</w:t>
      </w:r>
      <w:r>
        <w:rPr>
          <w:rFonts w:cs="Arial" w:hAnsi="Arial" w:eastAsia="Arial" w:ascii="Arial"/>
          <w:b/>
          <w:color w:val="505464"/>
          <w:spacing w:val="0"/>
          <w:w w:val="40"/>
          <w:position w:val="5"/>
          <w:sz w:val="46"/>
          <w:szCs w:val="46"/>
        </w:rPr>
        <w:t>:</w:t>
      </w:r>
      <w:r>
        <w:rPr>
          <w:rFonts w:cs="Arial" w:hAnsi="Arial" w:eastAsia="Arial" w:ascii="Arial"/>
          <w:b/>
          <w:color w:val="505464"/>
          <w:spacing w:val="0"/>
          <w:w w:val="100"/>
          <w:position w:val="5"/>
          <w:sz w:val="46"/>
          <w:szCs w:val="46"/>
        </w:rPr>
        <w:t> </w:t>
      </w:r>
      <w:r>
        <w:rPr>
          <w:rFonts w:cs="Arial" w:hAnsi="Arial" w:eastAsia="Arial" w:ascii="Arial"/>
          <w:b/>
          <w:color w:val="505464"/>
          <w:spacing w:val="-57"/>
          <w:w w:val="100"/>
          <w:position w:val="5"/>
          <w:sz w:val="46"/>
          <w:szCs w:val="46"/>
        </w:rPr>
        <w:t> </w:t>
      </w:r>
      <w:r>
        <w:rPr>
          <w:rFonts w:cs="Arial" w:hAnsi="Arial" w:eastAsia="Arial" w:ascii="Arial"/>
          <w:b/>
          <w:color w:val="505464"/>
          <w:spacing w:val="2"/>
          <w:w w:val="89"/>
          <w:position w:val="5"/>
          <w:sz w:val="46"/>
          <w:szCs w:val="46"/>
        </w:rPr>
        <w:t>L</w:t>
      </w:r>
      <w:r>
        <w:rPr>
          <w:rFonts w:cs="Arial" w:hAnsi="Arial" w:eastAsia="Arial" w:ascii="Arial"/>
          <w:b/>
          <w:color w:val="505464"/>
          <w:spacing w:val="2"/>
          <w:w w:val="89"/>
          <w:position w:val="5"/>
          <w:sz w:val="46"/>
          <w:szCs w:val="46"/>
        </w:rPr>
        <w:t>e</w:t>
      </w:r>
      <w:r>
        <w:rPr>
          <w:rFonts w:cs="Arial" w:hAnsi="Arial" w:eastAsia="Arial" w:ascii="Arial"/>
          <w:b/>
          <w:color w:val="505464"/>
          <w:spacing w:val="3"/>
          <w:w w:val="89"/>
          <w:position w:val="5"/>
          <w:sz w:val="46"/>
          <w:szCs w:val="46"/>
        </w:rPr>
        <w:t>a</w:t>
      </w:r>
      <w:r>
        <w:rPr>
          <w:rFonts w:cs="Arial" w:hAnsi="Arial" w:eastAsia="Arial" w:ascii="Arial"/>
          <w:b/>
          <w:color w:val="505464"/>
          <w:spacing w:val="1"/>
          <w:w w:val="89"/>
          <w:position w:val="5"/>
          <w:sz w:val="46"/>
          <w:szCs w:val="46"/>
        </w:rPr>
        <w:t>r</w:t>
      </w:r>
      <w:r>
        <w:rPr>
          <w:rFonts w:cs="Arial" w:hAnsi="Arial" w:eastAsia="Arial" w:ascii="Arial"/>
          <w:b/>
          <w:color w:val="505464"/>
          <w:spacing w:val="0"/>
          <w:w w:val="89"/>
          <w:position w:val="5"/>
          <w:sz w:val="46"/>
          <w:szCs w:val="46"/>
        </w:rPr>
        <w:t>n</w:t>
      </w:r>
      <w:r>
        <w:rPr>
          <w:rFonts w:cs="Arial" w:hAnsi="Arial" w:eastAsia="Arial" w:ascii="Arial"/>
          <w:b/>
          <w:color w:val="505464"/>
          <w:spacing w:val="86"/>
          <w:w w:val="89"/>
          <w:position w:val="5"/>
          <w:sz w:val="46"/>
          <w:szCs w:val="46"/>
        </w:rPr>
        <w:t> </w:t>
      </w:r>
      <w:r>
        <w:rPr>
          <w:rFonts w:cs="Arial" w:hAnsi="Arial" w:eastAsia="Arial" w:ascii="Arial"/>
          <w:b/>
          <w:color w:val="505464"/>
          <w:spacing w:val="2"/>
          <w:w w:val="89"/>
          <w:position w:val="5"/>
          <w:sz w:val="46"/>
          <w:szCs w:val="46"/>
        </w:rPr>
        <w:t>a</w:t>
      </w:r>
      <w:r>
        <w:rPr>
          <w:rFonts w:cs="Arial" w:hAnsi="Arial" w:eastAsia="Arial" w:ascii="Arial"/>
          <w:b/>
          <w:color w:val="505464"/>
          <w:spacing w:val="3"/>
          <w:w w:val="89"/>
          <w:position w:val="5"/>
          <w:sz w:val="46"/>
          <w:szCs w:val="46"/>
        </w:rPr>
        <w:t>n</w:t>
      </w:r>
      <w:r>
        <w:rPr>
          <w:rFonts w:cs="Arial" w:hAnsi="Arial" w:eastAsia="Arial" w:ascii="Arial"/>
          <w:b/>
          <w:color w:val="505464"/>
          <w:spacing w:val="0"/>
          <w:w w:val="89"/>
          <w:position w:val="5"/>
          <w:sz w:val="46"/>
          <w:szCs w:val="46"/>
        </w:rPr>
        <w:t>d</w:t>
      </w:r>
      <w:r>
        <w:rPr>
          <w:rFonts w:cs="Arial" w:hAnsi="Arial" w:eastAsia="Arial" w:ascii="Arial"/>
          <w:b/>
          <w:color w:val="505464"/>
          <w:spacing w:val="90"/>
          <w:w w:val="89"/>
          <w:position w:val="5"/>
          <w:sz w:val="46"/>
          <w:szCs w:val="46"/>
        </w:rPr>
        <w:t> </w:t>
      </w:r>
      <w:r>
        <w:rPr>
          <w:rFonts w:cs="Arial" w:hAnsi="Arial" w:eastAsia="Arial" w:ascii="Arial"/>
          <w:b/>
          <w:color w:val="505464"/>
          <w:spacing w:val="1"/>
          <w:w w:val="52"/>
          <w:position w:val="5"/>
          <w:sz w:val="46"/>
          <w:szCs w:val="46"/>
        </w:rPr>
        <w:t>I</w:t>
      </w:r>
      <w:r>
        <w:rPr>
          <w:rFonts w:cs="Arial" w:hAnsi="Arial" w:eastAsia="Arial" w:ascii="Arial"/>
          <w:b/>
          <w:color w:val="505464"/>
          <w:spacing w:val="3"/>
          <w:w w:val="93"/>
          <w:position w:val="5"/>
          <w:sz w:val="46"/>
          <w:szCs w:val="46"/>
        </w:rPr>
        <w:t>n</w:t>
      </w:r>
      <w:r>
        <w:rPr>
          <w:rFonts w:cs="Arial" w:hAnsi="Arial" w:eastAsia="Arial" w:ascii="Arial"/>
          <w:b/>
          <w:color w:val="505464"/>
          <w:spacing w:val="2"/>
          <w:w w:val="93"/>
          <w:position w:val="5"/>
          <w:sz w:val="46"/>
          <w:szCs w:val="46"/>
        </w:rPr>
        <w:t>s</w:t>
      </w:r>
      <w:r>
        <w:rPr>
          <w:rFonts w:cs="Arial" w:hAnsi="Arial" w:eastAsia="Arial" w:ascii="Arial"/>
          <w:b/>
          <w:color w:val="505464"/>
          <w:spacing w:val="1"/>
          <w:w w:val="112"/>
          <w:position w:val="5"/>
          <w:sz w:val="46"/>
          <w:szCs w:val="46"/>
        </w:rPr>
        <w:t>t</w:t>
      </w:r>
      <w:r>
        <w:rPr>
          <w:rFonts w:cs="Arial" w:hAnsi="Arial" w:eastAsia="Arial" w:ascii="Arial"/>
          <w:b/>
          <w:color w:val="505464"/>
          <w:spacing w:val="0"/>
          <w:w w:val="94"/>
          <w:position w:val="5"/>
          <w:sz w:val="46"/>
          <w:szCs w:val="46"/>
        </w:rPr>
        <w:t>a</w:t>
      </w:r>
      <w:r>
        <w:rPr>
          <w:rFonts w:cs="Arial" w:hAnsi="Arial" w:eastAsia="Arial" w:ascii="Arial"/>
          <w:b/>
          <w:color w:val="505464"/>
          <w:spacing w:val="5"/>
          <w:w w:val="94"/>
          <w:position w:val="5"/>
          <w:sz w:val="46"/>
          <w:szCs w:val="46"/>
        </w:rPr>
        <w:t>l</w:t>
      </w:r>
      <w:r>
        <w:rPr>
          <w:rFonts w:cs="Arial" w:hAnsi="Arial" w:eastAsia="Arial" w:ascii="Arial"/>
          <w:b/>
          <w:color w:val="505464"/>
          <w:spacing w:val="0"/>
          <w:w w:val="52"/>
          <w:position w:val="5"/>
          <w:sz w:val="46"/>
          <w:szCs w:val="46"/>
        </w:rPr>
        <w:t>l</w:t>
      </w:r>
      <w:r>
        <w:rPr>
          <w:rFonts w:cs="Arial" w:hAnsi="Arial" w:eastAsia="Arial" w:ascii="Arial"/>
          <w:b/>
          <w:color w:val="505464"/>
          <w:spacing w:val="37"/>
          <w:w w:val="100"/>
          <w:position w:val="5"/>
          <w:sz w:val="46"/>
          <w:szCs w:val="46"/>
        </w:rPr>
        <w:t> </w:t>
      </w:r>
      <w:r>
        <w:rPr>
          <w:rFonts w:cs="Arial" w:hAnsi="Arial" w:eastAsia="Arial" w:ascii="Arial"/>
          <w:b/>
          <w:color w:val="505464"/>
          <w:spacing w:val="2"/>
          <w:w w:val="100"/>
          <w:position w:val="5"/>
          <w:sz w:val="46"/>
          <w:szCs w:val="46"/>
        </w:rPr>
        <w:t>J</w:t>
      </w:r>
      <w:r>
        <w:rPr>
          <w:rFonts w:cs="Arial" w:hAnsi="Arial" w:eastAsia="Arial" w:ascii="Arial"/>
          <w:b/>
          <w:color w:val="505464"/>
          <w:spacing w:val="1"/>
          <w:w w:val="100"/>
          <w:position w:val="5"/>
          <w:sz w:val="46"/>
          <w:szCs w:val="46"/>
        </w:rPr>
        <w:t>u</w:t>
      </w:r>
      <w:r>
        <w:rPr>
          <w:rFonts w:cs="Arial" w:hAnsi="Arial" w:eastAsia="Arial" w:ascii="Arial"/>
          <w:b/>
          <w:color w:val="505464"/>
          <w:spacing w:val="4"/>
          <w:w w:val="100"/>
          <w:position w:val="5"/>
          <w:sz w:val="46"/>
          <w:szCs w:val="46"/>
        </w:rPr>
        <w:t>p</w:t>
      </w:r>
      <w:r>
        <w:rPr>
          <w:rFonts w:cs="Arial" w:hAnsi="Arial" w:eastAsia="Arial" w:ascii="Arial"/>
          <w:b/>
          <w:color w:val="505464"/>
          <w:spacing w:val="2"/>
          <w:w w:val="100"/>
          <w:position w:val="5"/>
          <w:sz w:val="46"/>
          <w:szCs w:val="46"/>
        </w:rPr>
        <w:t>y</w:t>
      </w:r>
      <w:r>
        <w:rPr>
          <w:rFonts w:cs="Arial" w:hAnsi="Arial" w:eastAsia="Arial" w:ascii="Arial"/>
          <w:b/>
          <w:color w:val="505464"/>
          <w:spacing w:val="1"/>
          <w:w w:val="100"/>
          <w:position w:val="5"/>
          <w:sz w:val="46"/>
          <w:szCs w:val="46"/>
        </w:rPr>
        <w:t>t</w:t>
      </w:r>
      <w:r>
        <w:rPr>
          <w:rFonts w:cs="Arial" w:hAnsi="Arial" w:eastAsia="Arial" w:ascii="Arial"/>
          <w:b/>
          <w:color w:val="505464"/>
          <w:spacing w:val="2"/>
          <w:w w:val="100"/>
          <w:position w:val="5"/>
          <w:sz w:val="46"/>
          <w:szCs w:val="46"/>
        </w:rPr>
        <w:t>e</w:t>
      </w:r>
      <w:r>
        <w:rPr>
          <w:rFonts w:cs="Arial" w:hAnsi="Arial" w:eastAsia="Arial" w:ascii="Arial"/>
          <w:b/>
          <w:color w:val="505464"/>
          <w:spacing w:val="0"/>
          <w:w w:val="100"/>
          <w:position w:val="5"/>
          <w:sz w:val="46"/>
          <w:szCs w:val="46"/>
        </w:rPr>
        <w:t>r</w:t>
      </w:r>
      <w:r>
        <w:rPr>
          <w:rFonts w:cs="Arial" w:hAnsi="Arial" w:eastAsia="Arial" w:ascii="Arial"/>
          <w:b/>
          <w:color w:val="505464"/>
          <w:spacing w:val="0"/>
          <w:w w:val="100"/>
          <w:position w:val="5"/>
          <w:sz w:val="46"/>
          <w:szCs w:val="46"/>
        </w:rPr>
        <w:t>      </w:t>
      </w:r>
      <w:r>
        <w:rPr>
          <w:rFonts w:cs="Arial" w:hAnsi="Arial" w:eastAsia="Arial" w:ascii="Arial"/>
          <w:b/>
          <w:color w:val="505464"/>
          <w:spacing w:val="18"/>
          <w:w w:val="100"/>
          <w:position w:val="5"/>
          <w:sz w:val="46"/>
          <w:szCs w:val="46"/>
        </w:rPr>
        <w:t> </w:t>
      </w:r>
      <w:r>
        <w:rPr>
          <w:rFonts w:cs="Arial" w:hAnsi="Arial" w:eastAsia="Arial" w:ascii="Arial"/>
          <w:color w:val="505464"/>
          <w:spacing w:val="0"/>
          <w:w w:val="69"/>
          <w:position w:val="-11"/>
          <w:sz w:val="40"/>
          <w:szCs w:val="40"/>
        </w:rPr>
        <w:t>rs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exact" w:line="380"/>
        <w:ind w:left="2183"/>
      </w:pPr>
      <w:r>
        <w:rPr>
          <w:rFonts w:cs="Arial" w:hAnsi="Arial" w:eastAsia="Arial" w:ascii="Arial"/>
          <w:b/>
          <w:color w:val="505464"/>
          <w:spacing w:val="3"/>
          <w:w w:val="83"/>
          <w:position w:val="2"/>
          <w:sz w:val="46"/>
          <w:szCs w:val="46"/>
        </w:rPr>
        <w:t>N</w:t>
      </w:r>
      <w:r>
        <w:rPr>
          <w:rFonts w:cs="Arial" w:hAnsi="Arial" w:eastAsia="Arial" w:ascii="Arial"/>
          <w:b/>
          <w:color w:val="505464"/>
          <w:spacing w:val="4"/>
          <w:w w:val="91"/>
          <w:position w:val="2"/>
          <w:sz w:val="46"/>
          <w:szCs w:val="46"/>
        </w:rPr>
        <w:t>o</w:t>
      </w:r>
      <w:r>
        <w:rPr>
          <w:rFonts w:cs="Arial" w:hAnsi="Arial" w:eastAsia="Arial" w:ascii="Arial"/>
          <w:b/>
          <w:color w:val="505464"/>
          <w:spacing w:val="1"/>
          <w:w w:val="115"/>
          <w:position w:val="2"/>
          <w:sz w:val="46"/>
          <w:szCs w:val="46"/>
        </w:rPr>
        <w:t>t</w:t>
      </w:r>
      <w:r>
        <w:rPr>
          <w:rFonts w:cs="Arial" w:hAnsi="Arial" w:eastAsia="Arial" w:ascii="Arial"/>
          <w:b/>
          <w:color w:val="505464"/>
          <w:spacing w:val="1"/>
          <w:w w:val="99"/>
          <w:position w:val="2"/>
          <w:sz w:val="46"/>
          <w:szCs w:val="46"/>
        </w:rPr>
        <w:t>e</w:t>
      </w:r>
      <w:r>
        <w:rPr>
          <w:rFonts w:cs="Arial" w:hAnsi="Arial" w:eastAsia="Arial" w:ascii="Arial"/>
          <w:b/>
          <w:color w:val="505464"/>
          <w:spacing w:val="2"/>
          <w:w w:val="95"/>
          <w:position w:val="2"/>
          <w:sz w:val="46"/>
          <w:szCs w:val="46"/>
        </w:rPr>
        <w:t>b</w:t>
      </w:r>
      <w:r>
        <w:rPr>
          <w:rFonts w:cs="Arial" w:hAnsi="Arial" w:eastAsia="Arial" w:ascii="Arial"/>
          <w:b/>
          <w:color w:val="505464"/>
          <w:spacing w:val="3"/>
          <w:w w:val="93"/>
          <w:position w:val="2"/>
          <w:sz w:val="46"/>
          <w:szCs w:val="46"/>
        </w:rPr>
        <w:t>o</w:t>
      </w:r>
      <w:r>
        <w:rPr>
          <w:rFonts w:cs="Arial" w:hAnsi="Arial" w:eastAsia="Arial" w:ascii="Arial"/>
          <w:b/>
          <w:color w:val="505464"/>
          <w:spacing w:val="2"/>
          <w:w w:val="95"/>
          <w:position w:val="2"/>
          <w:sz w:val="46"/>
          <w:szCs w:val="46"/>
        </w:rPr>
        <w:t>o</w:t>
      </w:r>
      <w:r>
        <w:rPr>
          <w:rFonts w:cs="Arial" w:hAnsi="Arial" w:eastAsia="Arial" w:ascii="Arial"/>
          <w:b/>
          <w:color w:val="505464"/>
          <w:spacing w:val="2"/>
          <w:w w:val="95"/>
          <w:position w:val="2"/>
          <w:sz w:val="46"/>
          <w:szCs w:val="46"/>
        </w:rPr>
        <w:t>k</w:t>
      </w:r>
      <w:r>
        <w:rPr>
          <w:rFonts w:cs="Arial" w:hAnsi="Arial" w:eastAsia="Arial" w:ascii="Arial"/>
          <w:b/>
          <w:color w:val="505464"/>
          <w:spacing w:val="0"/>
          <w:w w:val="37"/>
          <w:position w:val="2"/>
          <w:sz w:val="46"/>
          <w:szCs w:val="46"/>
        </w:rPr>
        <w:t>:</w:t>
      </w:r>
      <w:r>
        <w:rPr>
          <w:rFonts w:cs="Arial" w:hAnsi="Arial" w:eastAsia="Arial" w:ascii="Arial"/>
          <w:b/>
          <w:color w:val="505464"/>
          <w:spacing w:val="27"/>
          <w:w w:val="100"/>
          <w:position w:val="2"/>
          <w:sz w:val="46"/>
          <w:szCs w:val="46"/>
        </w:rPr>
        <w:t> </w:t>
      </w:r>
      <w:r>
        <w:rPr>
          <w:rFonts w:cs="Arial" w:hAnsi="Arial" w:eastAsia="Arial" w:ascii="Arial"/>
          <w:b/>
          <w:color w:val="505464"/>
          <w:spacing w:val="3"/>
          <w:w w:val="86"/>
          <w:position w:val="2"/>
          <w:sz w:val="46"/>
          <w:szCs w:val="46"/>
        </w:rPr>
        <w:t>T</w:t>
      </w:r>
      <w:r>
        <w:rPr>
          <w:rFonts w:cs="Arial" w:hAnsi="Arial" w:eastAsia="Arial" w:ascii="Arial"/>
          <w:b/>
          <w:color w:val="505464"/>
          <w:spacing w:val="2"/>
          <w:w w:val="93"/>
          <w:position w:val="2"/>
          <w:sz w:val="46"/>
          <w:szCs w:val="46"/>
        </w:rPr>
        <w:t>a</w:t>
      </w:r>
      <w:r>
        <w:rPr>
          <w:rFonts w:cs="Arial" w:hAnsi="Arial" w:eastAsia="Arial" w:ascii="Arial"/>
          <w:b/>
          <w:color w:val="505464"/>
          <w:spacing w:val="2"/>
          <w:w w:val="93"/>
          <w:position w:val="2"/>
          <w:sz w:val="46"/>
          <w:szCs w:val="46"/>
        </w:rPr>
        <w:t>k</w:t>
      </w:r>
      <w:r>
        <w:rPr>
          <w:rFonts w:cs="Arial" w:hAnsi="Arial" w:eastAsia="Arial" w:ascii="Arial"/>
          <w:b/>
          <w:color w:val="505464"/>
          <w:spacing w:val="2"/>
          <w:w w:val="93"/>
          <w:position w:val="2"/>
          <w:sz w:val="46"/>
          <w:szCs w:val="46"/>
        </w:rPr>
        <w:t>e</w:t>
      </w:r>
      <w:r>
        <w:rPr>
          <w:rFonts w:cs="Arial" w:hAnsi="Arial" w:eastAsia="Arial" w:ascii="Arial"/>
          <w:b/>
          <w:color w:val="505464"/>
          <w:spacing w:val="2"/>
          <w:w w:val="97"/>
          <w:position w:val="2"/>
          <w:sz w:val="46"/>
          <w:szCs w:val="46"/>
        </w:rPr>
        <w:t>a</w:t>
      </w:r>
      <w:r>
        <w:rPr>
          <w:rFonts w:cs="Arial" w:hAnsi="Arial" w:eastAsia="Arial" w:ascii="Arial"/>
          <w:b/>
          <w:color w:val="505464"/>
          <w:spacing w:val="5"/>
          <w:w w:val="102"/>
          <w:position w:val="2"/>
          <w:sz w:val="46"/>
          <w:szCs w:val="46"/>
        </w:rPr>
        <w:t>w</w:t>
      </w:r>
      <w:r>
        <w:rPr>
          <w:rFonts w:cs="Arial" w:hAnsi="Arial" w:eastAsia="Arial" w:ascii="Arial"/>
          <w:b/>
          <w:color w:val="505464"/>
          <w:spacing w:val="2"/>
          <w:w w:val="93"/>
          <w:position w:val="2"/>
          <w:sz w:val="46"/>
          <w:szCs w:val="46"/>
        </w:rPr>
        <w:t>a</w:t>
      </w:r>
      <w:r>
        <w:rPr>
          <w:rFonts w:cs="Arial" w:hAnsi="Arial" w:eastAsia="Arial" w:ascii="Arial"/>
          <w:b/>
          <w:color w:val="505464"/>
          <w:spacing w:val="2"/>
          <w:w w:val="97"/>
          <w:position w:val="2"/>
          <w:sz w:val="46"/>
          <w:szCs w:val="46"/>
        </w:rPr>
        <w:t>y</w:t>
      </w:r>
      <w:r>
        <w:rPr>
          <w:rFonts w:cs="Arial" w:hAnsi="Arial" w:eastAsia="Arial" w:ascii="Arial"/>
          <w:b/>
          <w:color w:val="505464"/>
          <w:spacing w:val="0"/>
          <w:w w:val="82"/>
          <w:position w:val="2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10"/>
      </w:pP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b</w:t>
      </w:r>
      <w:r>
        <w:rPr>
          <w:rFonts w:cs="Arial" w:hAnsi="Arial" w:eastAsia="Arial" w:ascii="Arial"/>
          <w:color w:val="505464"/>
          <w:spacing w:val="0"/>
          <w:w w:val="100"/>
          <w:sz w:val="18"/>
          <w:szCs w:val="18"/>
        </w:rPr>
        <w:t>y</w:t>
      </w:r>
      <w:r>
        <w:rPr>
          <w:rFonts w:cs="Arial" w:hAnsi="Arial" w:eastAsia="Arial" w:ascii="Arial"/>
          <w:color w:val="505464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5"/>
          <w:w w:val="85"/>
          <w:sz w:val="18"/>
          <w:szCs w:val="18"/>
        </w:rPr>
        <w:t>D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3"/>
          <w:w w:val="151"/>
          <w:sz w:val="18"/>
          <w:szCs w:val="18"/>
        </w:rPr>
        <w:t>t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q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u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e</w:t>
      </w:r>
      <w:r>
        <w:rPr>
          <w:rFonts w:cs="Arial" w:hAnsi="Arial" w:eastAsia="Arial" w:ascii="Arial"/>
          <w:color w:val="505464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505464"/>
          <w:spacing w:val="0"/>
          <w:w w:val="130"/>
          <w:sz w:val="18"/>
          <w:szCs w:val="18"/>
        </w:rPr>
        <w:t>t</w:t>
      </w:r>
      <w:r>
        <w:rPr>
          <w:rFonts w:cs="Arial" w:hAnsi="Arial" w:eastAsia="Arial" w:ascii="Arial"/>
          <w:color w:val="505464"/>
          <w:spacing w:val="2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3"/>
          <w:w w:val="80"/>
          <w:sz w:val="18"/>
          <w:szCs w:val="18"/>
        </w:rPr>
        <w:t>L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b</w:t>
      </w:r>
      <w:r>
        <w:rPr>
          <w:rFonts w:cs="Arial" w:hAnsi="Arial" w:eastAsia="Arial" w:ascii="Arial"/>
          <w:color w:val="505464"/>
          <w:spacing w:val="-3"/>
          <w:w w:val="89"/>
          <w:sz w:val="18"/>
          <w:szCs w:val="18"/>
        </w:rPr>
        <w:t>s</w:t>
      </w:r>
      <w:r>
        <w:rPr>
          <w:rFonts w:cs="Arial" w:hAnsi="Arial" w:eastAsia="Arial" w:ascii="Arial"/>
          <w:color w:val="676975"/>
          <w:spacing w:val="0"/>
          <w:w w:val="70"/>
          <w:sz w:val="18"/>
          <w:szCs w:val="18"/>
        </w:rPr>
        <w:t>,</w:t>
      </w:r>
      <w:r>
        <w:rPr>
          <w:rFonts w:cs="Arial" w:hAnsi="Arial" w:eastAsia="Arial" w:ascii="Arial"/>
          <w:color w:val="676975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76975"/>
          <w:spacing w:val="-24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1"/>
          <w:w w:val="60"/>
          <w:sz w:val="18"/>
          <w:szCs w:val="18"/>
        </w:rPr>
        <w:t>I</w:t>
      </w:r>
      <w:r>
        <w:rPr>
          <w:rFonts w:cs="Arial" w:hAnsi="Arial" w:eastAsia="Arial" w:ascii="Arial"/>
          <w:color w:val="505464"/>
          <w:spacing w:val="-4"/>
          <w:w w:val="105"/>
          <w:sz w:val="18"/>
          <w:szCs w:val="18"/>
        </w:rPr>
        <w:t>n</w:t>
      </w:r>
      <w:r>
        <w:rPr>
          <w:rFonts w:cs="Arial" w:hAnsi="Arial" w:eastAsia="Arial" w:ascii="Arial"/>
          <w:color w:val="505464"/>
          <w:spacing w:val="0"/>
          <w:w w:val="93"/>
          <w:sz w:val="18"/>
          <w:szCs w:val="18"/>
        </w:rPr>
        <w:t>c.</w:t>
      </w:r>
      <w:r>
        <w:rPr>
          <w:rFonts w:cs="Arial" w:hAnsi="Arial" w:eastAsia="Arial" w:ascii="Arial"/>
          <w:color w:val="505464"/>
          <w:spacing w:val="17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0"/>
          <w:w w:val="67"/>
          <w:sz w:val="18"/>
          <w:szCs w:val="18"/>
        </w:rPr>
        <w:t>-</w:t>
      </w:r>
      <w:r>
        <w:rPr>
          <w:rFonts w:cs="Arial" w:hAnsi="Arial" w:eastAsia="Arial" w:ascii="Arial"/>
          <w:color w:val="505464"/>
          <w:spacing w:val="22"/>
          <w:w w:val="67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5"/>
          <w:w w:val="96"/>
          <w:sz w:val="18"/>
          <w:szCs w:val="18"/>
        </w:rPr>
        <w:t>A</w:t>
      </w:r>
      <w:r>
        <w:rPr>
          <w:rFonts w:cs="Arial" w:hAnsi="Arial" w:eastAsia="Arial" w:ascii="Arial"/>
          <w:color w:val="505464"/>
          <w:spacing w:val="-2"/>
          <w:w w:val="138"/>
          <w:sz w:val="18"/>
          <w:szCs w:val="18"/>
        </w:rPr>
        <w:t>l</w:t>
      </w:r>
      <w:r>
        <w:rPr>
          <w:rFonts w:cs="Arial" w:hAnsi="Arial" w:eastAsia="Arial" w:ascii="Arial"/>
          <w:color w:val="505464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color w:val="505464"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color w:val="505464"/>
          <w:spacing w:val="-1"/>
          <w:w w:val="87"/>
          <w:sz w:val="18"/>
          <w:szCs w:val="18"/>
        </w:rPr>
        <w:t>i</w:t>
      </w:r>
      <w:r>
        <w:rPr>
          <w:rFonts w:cs="Arial" w:hAnsi="Arial" w:eastAsia="Arial" w:ascii="Arial"/>
          <w:color w:val="505464"/>
          <w:spacing w:val="-5"/>
          <w:w w:val="115"/>
          <w:sz w:val="18"/>
          <w:szCs w:val="18"/>
        </w:rPr>
        <w:t>g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color w:val="505464"/>
          <w:spacing w:val="-3"/>
          <w:w w:val="161"/>
          <w:sz w:val="18"/>
          <w:szCs w:val="18"/>
        </w:rPr>
        <w:t>t</w:t>
      </w:r>
      <w:r>
        <w:rPr>
          <w:rFonts w:cs="Arial" w:hAnsi="Arial" w:eastAsia="Arial" w:ascii="Arial"/>
          <w:color w:val="505464"/>
          <w:spacing w:val="0"/>
          <w:w w:val="78"/>
          <w:sz w:val="18"/>
          <w:szCs w:val="18"/>
        </w:rPr>
        <w:t>s</w:t>
      </w:r>
      <w:r>
        <w:rPr>
          <w:rFonts w:cs="Arial" w:hAnsi="Arial" w:eastAsia="Arial" w:ascii="Arial"/>
          <w:color w:val="505464"/>
          <w:spacing w:val="1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2"/>
          <w:w w:val="83"/>
          <w:sz w:val="18"/>
          <w:szCs w:val="18"/>
        </w:rPr>
        <w:t>r</w:t>
      </w:r>
      <w:r>
        <w:rPr>
          <w:rFonts w:cs="Arial" w:hAnsi="Arial" w:eastAsia="Arial" w:ascii="Arial"/>
          <w:color w:val="676975"/>
          <w:spacing w:val="-4"/>
          <w:w w:val="95"/>
          <w:sz w:val="18"/>
          <w:szCs w:val="18"/>
        </w:rPr>
        <w:t>e</w:t>
      </w:r>
      <w:r>
        <w:rPr>
          <w:rFonts w:cs="Arial" w:hAnsi="Arial" w:eastAsia="Arial" w:ascii="Arial"/>
          <w:color w:val="676975"/>
          <w:spacing w:val="-3"/>
          <w:w w:val="83"/>
          <w:sz w:val="18"/>
          <w:szCs w:val="18"/>
        </w:rPr>
        <w:t>s</w:t>
      </w:r>
      <w:r>
        <w:rPr>
          <w:rFonts w:cs="Arial" w:hAnsi="Arial" w:eastAsia="Arial" w:ascii="Arial"/>
          <w:color w:val="676975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color w:val="505464"/>
          <w:spacing w:val="-3"/>
          <w:w w:val="117"/>
          <w:sz w:val="18"/>
          <w:szCs w:val="18"/>
        </w:rPr>
        <w:t>r</w:t>
      </w:r>
      <w:r>
        <w:rPr>
          <w:rFonts w:cs="Arial" w:hAnsi="Arial" w:eastAsia="Arial" w:ascii="Arial"/>
          <w:color w:val="505464"/>
          <w:spacing w:val="-4"/>
          <w:w w:val="106"/>
          <w:sz w:val="18"/>
          <w:szCs w:val="18"/>
        </w:rPr>
        <w:t>v</w:t>
      </w:r>
      <w:r>
        <w:rPr>
          <w:rFonts w:cs="Arial" w:hAnsi="Arial" w:eastAsia="Arial" w:ascii="Arial"/>
          <w:color w:val="505464"/>
          <w:spacing w:val="-4"/>
          <w:w w:val="90"/>
          <w:sz w:val="18"/>
          <w:szCs w:val="18"/>
        </w:rPr>
        <w:t>e</w:t>
      </w:r>
      <w:r>
        <w:rPr>
          <w:rFonts w:cs="Arial" w:hAnsi="Arial" w:eastAsia="Arial" w:ascii="Arial"/>
          <w:color w:val="505464"/>
          <w:spacing w:val="-5"/>
          <w:w w:val="130"/>
          <w:sz w:val="18"/>
          <w:szCs w:val="18"/>
        </w:rPr>
        <w:t>d</w:t>
      </w:r>
      <w:r>
        <w:rPr>
          <w:rFonts w:cs="Arial" w:hAnsi="Arial" w:eastAsia="Arial" w:ascii="Arial"/>
          <w:color w:val="8E8E97"/>
          <w:spacing w:val="0"/>
          <w:w w:val="132"/>
          <w:sz w:val="18"/>
          <w:szCs w:val="18"/>
        </w:rPr>
        <w:t>©</w:t>
      </w:r>
      <w:r>
        <w:rPr>
          <w:rFonts w:cs="Arial" w:hAnsi="Arial" w:eastAsia="Arial" w:ascii="Arial"/>
          <w:color w:val="8E8E97"/>
          <w:spacing w:val="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505464"/>
          <w:spacing w:val="-4"/>
          <w:w w:val="100"/>
          <w:sz w:val="18"/>
          <w:szCs w:val="18"/>
        </w:rPr>
        <w:t>2</w:t>
      </w:r>
      <w:r>
        <w:rPr>
          <w:rFonts w:cs="Arial" w:hAnsi="Arial" w:eastAsia="Arial" w:ascii="Arial"/>
          <w:color w:val="505464"/>
          <w:spacing w:val="0"/>
          <w:w w:val="100"/>
          <w:sz w:val="18"/>
          <w:szCs w:val="18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ind w:left="110"/>
      </w:pPr>
      <w:r>
        <w:rPr>
          <w:rFonts w:cs="Times New Roman" w:hAnsi="Times New Roman" w:eastAsia="Times New Roman" w:ascii="Times New Roman"/>
          <w:b/>
          <w:color w:val="505464"/>
          <w:spacing w:val="5"/>
          <w:w w:val="95"/>
          <w:sz w:val="30"/>
          <w:szCs w:val="30"/>
        </w:rPr>
        <w:t>S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12"/>
          <w:sz w:val="30"/>
          <w:szCs w:val="30"/>
        </w:rPr>
        <w:t>y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95"/>
          <w:sz w:val="30"/>
          <w:szCs w:val="30"/>
        </w:rPr>
        <w:t>n</w:t>
      </w:r>
      <w:r>
        <w:rPr>
          <w:rFonts w:cs="Times New Roman" w:hAnsi="Times New Roman" w:eastAsia="Times New Roman" w:ascii="Times New Roman"/>
          <w:b/>
          <w:color w:val="505464"/>
          <w:spacing w:val="3"/>
          <w:w w:val="117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b/>
          <w:color w:val="505464"/>
          <w:spacing w:val="5"/>
          <w:w w:val="102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b/>
          <w:color w:val="505464"/>
          <w:spacing w:val="0"/>
          <w:w w:val="99"/>
          <w:sz w:val="30"/>
          <w:szCs w:val="30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0"/>
          <w:szCs w:val="3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66" w:right="6740"/>
      </w:pPr>
      <w:r>
        <w:rPr>
          <w:rFonts w:cs="Arial" w:hAnsi="Arial" w:eastAsia="Arial" w:ascii="Arial"/>
          <w:b/>
          <w:color w:val="7575AF"/>
          <w:spacing w:val="-4"/>
          <w:w w:val="99"/>
          <w:sz w:val="22"/>
          <w:szCs w:val="22"/>
        </w:rPr>
        <w:t>M</w:t>
      </w:r>
      <w:r>
        <w:rPr>
          <w:rFonts w:cs="Arial" w:hAnsi="Arial" w:eastAsia="Arial" w:ascii="Arial"/>
          <w:b/>
          <w:color w:val="7575AF"/>
          <w:spacing w:val="-4"/>
          <w:w w:val="111"/>
          <w:sz w:val="22"/>
          <w:szCs w:val="22"/>
        </w:rPr>
        <w:t>A</w:t>
      </w:r>
      <w:r>
        <w:rPr>
          <w:rFonts w:cs="Arial" w:hAnsi="Arial" w:eastAsia="Arial" w:ascii="Arial"/>
          <w:b/>
          <w:color w:val="7575AF"/>
          <w:spacing w:val="-4"/>
          <w:w w:val="99"/>
          <w:sz w:val="22"/>
          <w:szCs w:val="22"/>
        </w:rPr>
        <w:t>R</w:t>
      </w:r>
      <w:r>
        <w:rPr>
          <w:rFonts w:cs="Arial" w:hAnsi="Arial" w:eastAsia="Arial" w:ascii="Arial"/>
          <w:b/>
          <w:color w:val="7575AF"/>
          <w:spacing w:val="-4"/>
          <w:w w:val="102"/>
          <w:sz w:val="22"/>
          <w:szCs w:val="22"/>
        </w:rPr>
        <w:t>K</w:t>
      </w:r>
      <w:r>
        <w:rPr>
          <w:rFonts w:cs="Arial" w:hAnsi="Arial" w:eastAsia="Arial" w:ascii="Arial"/>
          <w:color w:val="7575AF"/>
          <w:spacing w:val="1"/>
          <w:w w:val="66"/>
          <w:sz w:val="38"/>
          <w:szCs w:val="38"/>
        </w:rPr>
        <w:t>□</w:t>
      </w:r>
      <w:r>
        <w:rPr>
          <w:rFonts w:cs="Arial" w:hAnsi="Arial" w:eastAsia="Arial" w:ascii="Arial"/>
          <w:color w:val="7575AF"/>
          <w:spacing w:val="1"/>
          <w:w w:val="66"/>
          <w:sz w:val="38"/>
          <w:szCs w:val="38"/>
        </w:rPr>
        <w:t>□</w:t>
      </w:r>
      <w:r>
        <w:rPr>
          <w:rFonts w:cs="Arial" w:hAnsi="Arial" w:eastAsia="Arial" w:ascii="Arial"/>
          <w:b/>
          <w:color w:val="7575AF"/>
          <w:spacing w:val="-6"/>
          <w:w w:val="114"/>
          <w:sz w:val="22"/>
          <w:szCs w:val="22"/>
        </w:rPr>
        <w:t>W</w:t>
      </w:r>
      <w:r>
        <w:rPr>
          <w:rFonts w:cs="Arial" w:hAnsi="Arial" w:eastAsia="Arial" w:ascii="Arial"/>
          <w:b/>
          <w:color w:val="7575AF"/>
          <w:spacing w:val="0"/>
          <w:w w:val="96"/>
          <w:sz w:val="22"/>
          <w:szCs w:val="22"/>
        </w:rPr>
        <w:t>N</w:t>
      </w:r>
      <w:r>
        <w:rPr>
          <w:rFonts w:cs="Arial" w:hAnsi="Arial" w:eastAsia="Arial" w:ascii="Arial"/>
          <w:b/>
          <w:color w:val="7575AF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7575AF"/>
          <w:spacing w:val="-3"/>
          <w:w w:val="87"/>
          <w:sz w:val="22"/>
          <w:szCs w:val="22"/>
        </w:rPr>
        <w:t>S</w:t>
      </w:r>
      <w:r>
        <w:rPr>
          <w:rFonts w:cs="Arial" w:hAnsi="Arial" w:eastAsia="Arial" w:ascii="Arial"/>
          <w:b/>
          <w:color w:val="7575AF"/>
          <w:spacing w:val="-4"/>
          <w:w w:val="111"/>
          <w:sz w:val="22"/>
          <w:szCs w:val="22"/>
        </w:rPr>
        <w:t>Y</w:t>
      </w:r>
      <w:r>
        <w:rPr>
          <w:rFonts w:cs="Arial" w:hAnsi="Arial" w:eastAsia="Arial" w:ascii="Arial"/>
          <w:b/>
          <w:color w:val="7575AF"/>
          <w:spacing w:val="-4"/>
          <w:w w:val="102"/>
          <w:sz w:val="22"/>
          <w:szCs w:val="22"/>
        </w:rPr>
        <w:t>N</w:t>
      </w:r>
      <w:r>
        <w:rPr>
          <w:rFonts w:cs="Arial" w:hAnsi="Arial" w:eastAsia="Arial" w:ascii="Arial"/>
          <w:b/>
          <w:color w:val="7575AF"/>
          <w:spacing w:val="-8"/>
          <w:w w:val="106"/>
          <w:sz w:val="22"/>
          <w:szCs w:val="22"/>
        </w:rPr>
        <w:t>T</w:t>
      </w:r>
      <w:r>
        <w:rPr>
          <w:rFonts w:cs="Arial" w:hAnsi="Arial" w:eastAsia="Arial" w:ascii="Arial"/>
          <w:b/>
          <w:color w:val="7575AF"/>
          <w:spacing w:val="-4"/>
          <w:w w:val="99"/>
          <w:sz w:val="22"/>
          <w:szCs w:val="22"/>
        </w:rPr>
        <w:t>A</w:t>
      </w:r>
      <w:r>
        <w:rPr>
          <w:rFonts w:cs="Arial" w:hAnsi="Arial" w:eastAsia="Arial" w:ascii="Arial"/>
          <w:b/>
          <w:color w:val="7575AF"/>
          <w:spacing w:val="0"/>
          <w:w w:val="101"/>
          <w:sz w:val="22"/>
          <w:szCs w:val="22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29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777982"/>
          <w:spacing w:val="4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5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76975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5"/>
          <w:w w:val="11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77982"/>
          <w:spacing w:val="0"/>
          <w:w w:val="5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spacing w:val="-2"/>
          <w:w w:val="162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0"/>
          <w:w w:val="167"/>
          <w:sz w:val="16"/>
          <w:szCs w:val="16"/>
        </w:rPr>
        <w:t>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</w:pPr>
      <w:r>
        <w:rPr>
          <w:rFonts w:cs="Courier New" w:hAnsi="Courier New" w:eastAsia="Courier New" w:ascii="Courier New"/>
          <w:b/>
          <w:color w:val="56B895"/>
          <w:w w:val="75"/>
          <w:sz w:val="16"/>
          <w:szCs w:val="16"/>
        </w:rPr>
        <w:t>*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*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*</w:t>
      </w:r>
      <w:r>
        <w:rPr>
          <w:rFonts w:cs="Courier New" w:hAnsi="Courier New" w:eastAsia="Courier New" w:ascii="Courier New"/>
          <w:b/>
          <w:color w:val="56B895"/>
          <w:spacing w:val="0"/>
          <w:w w:val="81"/>
          <w:sz w:val="16"/>
          <w:szCs w:val="16"/>
        </w:rPr>
        <w:t>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29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2"/>
          <w:w w:val="8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676975"/>
          <w:spacing w:val="3"/>
          <w:w w:val="13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76975"/>
          <w:spacing w:val="3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3"/>
          <w:w w:val="13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05464"/>
          <w:spacing w:val="3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77982"/>
          <w:spacing w:val="4"/>
          <w:w w:val="11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76975"/>
          <w:spacing w:val="0"/>
          <w:w w:val="9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676975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4"/>
          <w:w w:val="9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76975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4"/>
          <w:w w:val="10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676975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77982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5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54"/>
      </w:pPr>
      <w:r>
        <w:rPr>
          <w:rFonts w:cs="Courier New" w:hAnsi="Courier New" w:eastAsia="Courier New" w:ascii="Courier New"/>
          <w:color w:val="56B895"/>
          <w:spacing w:val="0"/>
          <w:w w:val="100"/>
          <w:sz w:val="12"/>
          <w:szCs w:val="12"/>
        </w:rPr>
        <w:t>#</w:t>
      </w:r>
      <w:r>
        <w:rPr>
          <w:rFonts w:cs="Courier New" w:hAnsi="Courier New" w:eastAsia="Courier New" w:ascii="Courier New"/>
          <w:color w:val="56B895"/>
          <w:spacing w:val="33"/>
          <w:w w:val="100"/>
          <w:sz w:val="12"/>
          <w:szCs w:val="12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h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5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85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19"/>
          <w:w w:val="85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86"/>
          <w:sz w:val="16"/>
          <w:szCs w:val="16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54"/>
      </w:pPr>
      <w:r>
        <w:rPr>
          <w:rFonts w:cs="Courier New" w:hAnsi="Courier New" w:eastAsia="Courier New" w:ascii="Courier New"/>
          <w:color w:val="56B895"/>
          <w:spacing w:val="5"/>
          <w:w w:val="100"/>
          <w:sz w:val="12"/>
          <w:szCs w:val="12"/>
        </w:rPr>
        <w:t>#</w:t>
      </w:r>
      <w:r>
        <w:rPr>
          <w:rFonts w:cs="Courier New" w:hAnsi="Courier New" w:eastAsia="Courier New" w:ascii="Courier New"/>
          <w:color w:val="56B895"/>
          <w:spacing w:val="0"/>
          <w:w w:val="100"/>
          <w:sz w:val="12"/>
          <w:szCs w:val="12"/>
        </w:rPr>
        <w:t>#</w:t>
      </w:r>
      <w:r>
        <w:rPr>
          <w:rFonts w:cs="Courier New" w:hAnsi="Courier New" w:eastAsia="Courier New" w:ascii="Courier New"/>
          <w:color w:val="56B895"/>
          <w:spacing w:val="43"/>
          <w:w w:val="100"/>
          <w:sz w:val="12"/>
          <w:szCs w:val="12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h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r</w:t>
      </w:r>
      <w:r>
        <w:rPr>
          <w:rFonts w:cs="Courier New" w:hAnsi="Courier New" w:eastAsia="Courier New" w:ascii="Courier New"/>
          <w:b/>
          <w:color w:val="56B895"/>
          <w:spacing w:val="20"/>
          <w:w w:val="8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w</w:t>
      </w:r>
      <w:r>
        <w:rPr>
          <w:rFonts w:cs="Courier New" w:hAnsi="Courier New" w:eastAsia="Courier New" w:ascii="Courier New"/>
          <w:b/>
          <w:color w:val="56B895"/>
          <w:spacing w:val="0"/>
          <w:w w:val="86"/>
          <w:sz w:val="16"/>
          <w:szCs w:val="16"/>
        </w:rPr>
        <w:t>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29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777982"/>
          <w:spacing w:val="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76975"/>
          <w:spacing w:val="6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05464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2"/>
          <w:w w:val="9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8"/>
          <w:w w:val="11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676975"/>
          <w:spacing w:val="4"/>
          <w:w w:val="10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5"/>
          <w:w w:val="11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4"/>
          <w:w w:val="9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77982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66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78"/>
      </w:pPr>
      <w:r>
        <w:rPr>
          <w:rFonts w:cs="Courier New" w:hAnsi="Courier New" w:eastAsia="Courier New" w:ascii="Courier New"/>
          <w:b/>
          <w:color w:val="56B895"/>
          <w:w w:val="55"/>
          <w:sz w:val="16"/>
          <w:szCs w:val="16"/>
        </w:rPr>
        <w:t>[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k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]</w:t>
      </w:r>
      <w:hyperlink r:id="rId19">
        <w:r>
          <w:rPr>
            <w:rFonts w:cs="Courier New" w:hAnsi="Courier New" w:eastAsia="Courier New" w:ascii="Courier New"/>
            <w:b/>
            <w:color w:val="56B895"/>
            <w:spacing w:val="-1"/>
            <w:w w:val="91"/>
            <w:sz w:val="16"/>
            <w:szCs w:val="16"/>
          </w:rPr>
          <w:t>(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86"/>
            <w:sz w:val="16"/>
            <w:szCs w:val="16"/>
          </w:rPr>
          <w:t>h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1"/>
            <w:sz w:val="16"/>
            <w:szCs w:val="16"/>
          </w:rPr>
          <w:t>t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1"/>
            <w:sz w:val="16"/>
            <w:szCs w:val="16"/>
          </w:rPr>
          <w:t>t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101"/>
            <w:sz w:val="16"/>
            <w:szCs w:val="16"/>
          </w:rPr>
          <w:t>p</w:t>
        </w:r>
        <w:r>
          <w:rPr>
            <w:rFonts w:cs="Courier New" w:hAnsi="Courier New" w:eastAsia="Courier New" w:ascii="Courier New"/>
            <w:b/>
            <w:color w:val="56B895"/>
            <w:spacing w:val="0"/>
            <w:w w:val="65"/>
            <w:sz w:val="16"/>
            <w:szCs w:val="16"/>
          </w:rPr>
          <w:t>: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6"/>
            <w:sz w:val="16"/>
            <w:szCs w:val="16"/>
          </w:rPr>
          <w:t>/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1"/>
            <w:sz w:val="16"/>
            <w:szCs w:val="16"/>
          </w:rPr>
          <w:t>/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101"/>
            <w:sz w:val="16"/>
            <w:szCs w:val="16"/>
          </w:rPr>
          <w:t>a</w:t>
        </w:r>
        <w:r>
          <w:rPr>
            <w:rFonts w:cs="Courier New" w:hAnsi="Courier New" w:eastAsia="Courier New" w:ascii="Courier New"/>
            <w:b/>
            <w:color w:val="56B895"/>
            <w:spacing w:val="0"/>
            <w:w w:val="65"/>
            <w:sz w:val="16"/>
            <w:szCs w:val="16"/>
          </w:rPr>
          <w:t>.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6"/>
            <w:sz w:val="16"/>
            <w:szCs w:val="16"/>
          </w:rPr>
          <w:t>c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1"/>
            <w:sz w:val="16"/>
            <w:szCs w:val="16"/>
          </w:rPr>
          <w:t>o</w:t>
        </w:r>
        <w:r>
          <w:rPr>
            <w:rFonts w:cs="Courier New" w:hAnsi="Courier New" w:eastAsia="Courier New" w:ascii="Courier New"/>
            <w:b/>
            <w:color w:val="56B895"/>
            <w:spacing w:val="-1"/>
            <w:w w:val="96"/>
            <w:sz w:val="16"/>
            <w:szCs w:val="16"/>
          </w:rPr>
          <w:t>m</w:t>
        </w:r>
      </w:hyperlink>
      <w:r>
        <w:rPr>
          <w:rFonts w:cs="Courier New" w:hAnsi="Courier New" w:eastAsia="Courier New" w:ascii="Courier New"/>
          <w:b/>
          <w:color w:val="56B895"/>
          <w:spacing w:val="0"/>
          <w:w w:val="60"/>
          <w:sz w:val="16"/>
          <w:szCs w:val="16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34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8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05464"/>
          <w:spacing w:val="5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05464"/>
          <w:spacing w:val="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676975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96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676975"/>
          <w:spacing w:val="5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676975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05464"/>
          <w:spacing w:val="3"/>
          <w:w w:val="13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76975"/>
          <w:spacing w:val="4"/>
          <w:w w:val="10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76975"/>
          <w:spacing w:val="4"/>
          <w:w w:val="11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5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8"/>
      </w:pPr>
      <w:r>
        <w:rPr>
          <w:rFonts w:cs="Arial" w:hAnsi="Arial" w:eastAsia="Arial" w:ascii="Arial"/>
          <w:color w:val="56B895"/>
          <w:spacing w:val="0"/>
          <w:w w:val="57"/>
          <w:sz w:val="18"/>
          <w:szCs w:val="18"/>
        </w:rPr>
        <w:t>&gt;</w:t>
      </w:r>
      <w:r>
        <w:rPr>
          <w:rFonts w:cs="Arial" w:hAnsi="Arial" w:eastAsia="Arial" w:ascii="Arial"/>
          <w:color w:val="56B895"/>
          <w:spacing w:val="0"/>
          <w:w w:val="57"/>
          <w:sz w:val="18"/>
          <w:szCs w:val="18"/>
        </w:rPr>
        <w:t>  </w:t>
      </w:r>
      <w:r>
        <w:rPr>
          <w:rFonts w:cs="Arial" w:hAnsi="Arial" w:eastAsia="Arial" w:ascii="Arial"/>
          <w:color w:val="56B895"/>
          <w:spacing w:val="18"/>
          <w:w w:val="57"/>
          <w:sz w:val="18"/>
          <w:szCs w:val="18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1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k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q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u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86"/>
          <w:sz w:val="16"/>
          <w:szCs w:val="16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34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8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05464"/>
          <w:spacing w:val="3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2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3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05464"/>
          <w:spacing w:val="3"/>
          <w:w w:val="13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76975"/>
          <w:spacing w:val="4"/>
          <w:w w:val="11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76975"/>
          <w:spacing w:val="0"/>
          <w:w w:val="66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863"/>
      </w:pPr>
      <w:r>
        <w:rPr>
          <w:rFonts w:cs="Arial" w:hAnsi="Arial" w:eastAsia="Arial" w:ascii="Arial"/>
          <w:color w:val="56B895"/>
          <w:spacing w:val="0"/>
          <w:w w:val="75"/>
          <w:sz w:val="22"/>
          <w:szCs w:val="22"/>
        </w:rPr>
        <w:t>*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863"/>
      </w:pPr>
      <w:r>
        <w:rPr>
          <w:rFonts w:cs="Arial" w:hAnsi="Arial" w:eastAsia="Arial" w:ascii="Arial"/>
          <w:color w:val="56B895"/>
          <w:spacing w:val="0"/>
          <w:w w:val="75"/>
          <w:sz w:val="22"/>
          <w:szCs w:val="22"/>
        </w:rPr>
        <w:t>*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863"/>
      </w:pPr>
      <w:r>
        <w:rPr>
          <w:rFonts w:cs="Arial" w:hAnsi="Arial" w:eastAsia="Arial" w:ascii="Arial"/>
          <w:color w:val="56B895"/>
          <w:spacing w:val="0"/>
          <w:w w:val="75"/>
          <w:sz w:val="22"/>
          <w:szCs w:val="22"/>
        </w:rPr>
        <w:t>*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34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8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676975"/>
          <w:spacing w:val="5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4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676975"/>
          <w:spacing w:val="3"/>
          <w:w w:val="10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4"/>
          <w:w w:val="107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676975"/>
          <w:spacing w:val="5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5"/>
          <w:w w:val="10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3"/>
          <w:w w:val="10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676975"/>
          <w:spacing w:val="4"/>
          <w:w w:val="10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0"/>
          <w:w w:val="10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2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0"/>
          <w:w w:val="95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5"/>
          <w:w w:val="9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1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77982"/>
          <w:spacing w:val="4"/>
          <w:w w:val="10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77982"/>
          <w:spacing w:val="4"/>
          <w:w w:val="11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77982"/>
          <w:spacing w:val="0"/>
          <w:w w:val="66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29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4"/>
          <w:w w:val="8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77982"/>
          <w:spacing w:val="5"/>
          <w:w w:val="11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676975"/>
          <w:spacing w:val="0"/>
          <w:w w:val="58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950"/>
      </w:pP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l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n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24"/>
          <w:w w:val="8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e</w:t>
      </w:r>
      <w:r>
        <w:rPr>
          <w:rFonts w:cs="Courier New" w:hAnsi="Courier New" w:eastAsia="Courier New" w:ascii="Courier New"/>
          <w:b/>
          <w:color w:val="56B895"/>
          <w:spacing w:val="11"/>
          <w:w w:val="8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w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4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0"/>
          <w:w w:val="84"/>
          <w:sz w:val="16"/>
          <w:szCs w:val="16"/>
        </w:rPr>
        <w:t>h</w:t>
      </w:r>
      <w:r>
        <w:rPr>
          <w:rFonts w:cs="Courier New" w:hAnsi="Courier New" w:eastAsia="Courier New" w:ascii="Courier New"/>
          <w:b/>
          <w:color w:val="56B895"/>
          <w:spacing w:val="32"/>
          <w:w w:val="84"/>
          <w:sz w:val="16"/>
          <w:szCs w:val="16"/>
        </w:rPr>
        <w:t> </w:t>
      </w:r>
      <w:r>
        <w:rPr>
          <w:rFonts w:cs="Courier New" w:hAnsi="Courier New" w:eastAsia="Courier New" w:ascii="Courier New"/>
          <w:b/>
          <w:color w:val="56B895"/>
          <w:spacing w:val="0"/>
          <w:w w:val="75"/>
          <w:sz w:val="16"/>
          <w:szCs w:val="16"/>
        </w:rPr>
        <w:t>b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a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k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t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i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91"/>
          <w:sz w:val="16"/>
          <w:szCs w:val="16"/>
        </w:rPr>
        <w:t>k</w:t>
      </w:r>
      <w:r>
        <w:rPr>
          <w:rFonts w:cs="Courier New" w:hAnsi="Courier New" w:eastAsia="Courier New" w:ascii="Courier New"/>
          <w:b/>
          <w:color w:val="56B895"/>
          <w:spacing w:val="0"/>
          <w:w w:val="136"/>
          <w:sz w:val="16"/>
          <w:szCs w:val="16"/>
        </w:rPr>
        <w:t>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3"/>
      </w:pP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05464"/>
          <w:spacing w:val="0"/>
          <w:w w:val="7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05464"/>
          <w:spacing w:val="29"/>
          <w:w w:val="7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676975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676975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676975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676975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77982"/>
          <w:spacing w:val="4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76975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777982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76975"/>
          <w:spacing w:val="4"/>
          <w:w w:val="10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676975"/>
          <w:spacing w:val="3"/>
          <w:w w:val="10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676975"/>
          <w:spacing w:val="5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77982"/>
          <w:spacing w:val="4"/>
          <w:w w:val="9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676975"/>
          <w:spacing w:val="5"/>
          <w:w w:val="11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777982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16"/>
          <w:szCs w:val="16"/>
        </w:rPr>
        <w:jc w:val="left"/>
        <w:ind w:left="863"/>
        <w:sectPr>
          <w:pgSz w:w="11900" w:h="16820"/>
          <w:pgMar w:top="1380" w:bottom="280" w:left="1340" w:right="1340"/>
        </w:sectPr>
      </w:pPr>
      <w:r>
        <w:rPr>
          <w:rFonts w:cs="Courier New" w:hAnsi="Courier New" w:eastAsia="Courier New" w:ascii="Courier New"/>
          <w:b/>
          <w:color w:val="56B895"/>
          <w:w w:val="70"/>
          <w:sz w:val="16"/>
          <w:szCs w:val="16"/>
        </w:rPr>
        <w:t>c</w:t>
      </w:r>
      <w:r>
        <w:rPr>
          <w:rFonts w:cs="Courier New" w:hAnsi="Courier New" w:eastAsia="Courier New" w:ascii="Courier New"/>
          <w:b/>
          <w:color w:val="56B895"/>
          <w:spacing w:val="-1"/>
          <w:w w:val="96"/>
          <w:sz w:val="16"/>
          <w:szCs w:val="16"/>
        </w:rPr>
        <w:t>o</w:t>
      </w:r>
      <w:r>
        <w:rPr>
          <w:rFonts w:cs="Courier New" w:hAnsi="Courier New" w:eastAsia="Courier New" w:ascii="Courier New"/>
          <w:b/>
          <w:color w:val="56B895"/>
          <w:spacing w:val="-1"/>
          <w:w w:val="86"/>
          <w:sz w:val="16"/>
          <w:szCs w:val="16"/>
        </w:rPr>
        <w:t>d</w:t>
      </w:r>
      <w:r>
        <w:rPr>
          <w:rFonts w:cs="Courier New" w:hAnsi="Courier New" w:eastAsia="Courier New" w:ascii="Courier New"/>
          <w:b/>
          <w:color w:val="56B895"/>
          <w:spacing w:val="0"/>
          <w:w w:val="86"/>
          <w:sz w:val="16"/>
          <w:szCs w:val="16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pict>
          <v:shape type="#_x0000_t75" style="position:absolute;margin-left:0pt;margin-top:0pt;width:595pt;height:841pt;mso-position-horizontal-relative:page;mso-position-vertical-relative:page;z-index:-722">
            <v:imagedata o:title="" r:id="rId20"/>
          </v:shape>
        </w:pict>
      </w: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0"/>
      </w:pPr>
      <w:r>
        <w:rPr>
          <w:rFonts w:cs="Arial" w:hAnsi="Arial" w:eastAsia="Arial" w:ascii="Arial"/>
          <w:b/>
          <w:color w:val="7575AF"/>
          <w:spacing w:val="5"/>
          <w:w w:val="100"/>
          <w:sz w:val="22"/>
          <w:szCs w:val="22"/>
        </w:rPr>
        <w:t>J</w:t>
      </w:r>
      <w:r>
        <w:rPr>
          <w:rFonts w:cs="Arial" w:hAnsi="Arial" w:eastAsia="Arial" w:ascii="Arial"/>
          <w:b/>
          <w:color w:val="7575AF"/>
          <w:spacing w:val="6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color w:val="7575AF"/>
          <w:spacing w:val="6"/>
          <w:w w:val="100"/>
          <w:sz w:val="22"/>
          <w:szCs w:val="22"/>
        </w:rPr>
        <w:t>P</w:t>
      </w:r>
      <w:r>
        <w:rPr>
          <w:rFonts w:cs="Arial" w:hAnsi="Arial" w:eastAsia="Arial" w:ascii="Arial"/>
          <w:b/>
          <w:color w:val="7575AF"/>
          <w:spacing w:val="6"/>
          <w:w w:val="100"/>
          <w:sz w:val="22"/>
          <w:szCs w:val="22"/>
        </w:rPr>
        <w:t>Y</w:t>
      </w:r>
      <w:r>
        <w:rPr>
          <w:rFonts w:cs="Arial" w:hAnsi="Arial" w:eastAsia="Arial" w:ascii="Arial"/>
          <w:b/>
          <w:color w:val="7575AF"/>
          <w:spacing w:val="5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color w:val="7575AF"/>
          <w:spacing w:val="6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color w:val="7575AF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color w:val="7575AF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N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O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T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E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B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O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O</w:t>
      </w:r>
      <w:r>
        <w:rPr>
          <w:rFonts w:cs="Arial" w:hAnsi="Arial" w:eastAsia="Arial" w:ascii="Arial"/>
          <w:b/>
          <w:color w:val="7575AF"/>
          <w:spacing w:val="0"/>
          <w:w w:val="93"/>
          <w:sz w:val="22"/>
          <w:szCs w:val="22"/>
        </w:rPr>
        <w:t>K</w:t>
      </w:r>
      <w:r>
        <w:rPr>
          <w:rFonts w:cs="Arial" w:hAnsi="Arial" w:eastAsia="Arial" w:ascii="Arial"/>
          <w:b/>
          <w:color w:val="7575AF"/>
          <w:spacing w:val="14"/>
          <w:w w:val="93"/>
          <w:sz w:val="22"/>
          <w:szCs w:val="22"/>
        </w:rPr>
        <w:t> </w:t>
      </w:r>
      <w:r>
        <w:rPr>
          <w:rFonts w:cs="Arial" w:hAnsi="Arial" w:eastAsia="Arial" w:ascii="Arial"/>
          <w:b/>
          <w:color w:val="7575AF"/>
          <w:spacing w:val="5"/>
          <w:w w:val="93"/>
          <w:sz w:val="22"/>
          <w:szCs w:val="22"/>
        </w:rPr>
        <w:t>S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P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E</w:t>
      </w:r>
      <w:r>
        <w:rPr>
          <w:rFonts w:cs="Arial" w:hAnsi="Arial" w:eastAsia="Arial" w:ascii="Arial"/>
          <w:b/>
          <w:color w:val="7575AF"/>
          <w:spacing w:val="6"/>
          <w:w w:val="93"/>
          <w:sz w:val="22"/>
          <w:szCs w:val="22"/>
        </w:rPr>
        <w:t>C</w:t>
      </w:r>
      <w:r>
        <w:rPr>
          <w:rFonts w:cs="Arial" w:hAnsi="Arial" w:eastAsia="Arial" w:ascii="Arial"/>
          <w:b/>
          <w:color w:val="7575AF"/>
          <w:spacing w:val="3"/>
          <w:w w:val="93"/>
          <w:sz w:val="22"/>
          <w:szCs w:val="22"/>
        </w:rPr>
        <w:t>I</w:t>
      </w:r>
      <w:r>
        <w:rPr>
          <w:rFonts w:cs="Arial" w:hAnsi="Arial" w:eastAsia="Arial" w:ascii="Arial"/>
          <w:b/>
          <w:color w:val="7575AF"/>
          <w:spacing w:val="7"/>
          <w:w w:val="93"/>
          <w:sz w:val="22"/>
          <w:szCs w:val="22"/>
        </w:rPr>
        <w:t>A</w:t>
      </w:r>
      <w:r>
        <w:rPr>
          <w:rFonts w:cs="Arial" w:hAnsi="Arial" w:eastAsia="Arial" w:ascii="Arial"/>
          <w:b/>
          <w:color w:val="7575AF"/>
          <w:spacing w:val="0"/>
          <w:w w:val="93"/>
          <w:sz w:val="22"/>
          <w:szCs w:val="22"/>
        </w:rPr>
        <w:t>L</w:t>
      </w:r>
      <w:r>
        <w:rPr>
          <w:rFonts w:cs="Arial" w:hAnsi="Arial" w:eastAsia="Arial" w:ascii="Arial"/>
          <w:b/>
          <w:color w:val="7575AF"/>
          <w:spacing w:val="34"/>
          <w:w w:val="93"/>
          <w:sz w:val="22"/>
          <w:szCs w:val="22"/>
        </w:rPr>
        <w:t> </w:t>
      </w:r>
      <w:r>
        <w:rPr>
          <w:rFonts w:cs="Arial" w:hAnsi="Arial" w:eastAsia="Arial" w:ascii="Arial"/>
          <w:b/>
          <w:color w:val="7575AF"/>
          <w:spacing w:val="6"/>
          <w:w w:val="81"/>
          <w:sz w:val="22"/>
          <w:szCs w:val="22"/>
        </w:rPr>
        <w:t>C</w:t>
      </w:r>
      <w:r>
        <w:rPr>
          <w:rFonts w:cs="Arial" w:hAnsi="Arial" w:eastAsia="Arial" w:ascii="Arial"/>
          <w:b/>
          <w:color w:val="7575AF"/>
          <w:spacing w:val="6"/>
          <w:w w:val="89"/>
          <w:sz w:val="22"/>
          <w:szCs w:val="22"/>
        </w:rPr>
        <w:t>O</w:t>
      </w:r>
      <w:r>
        <w:rPr>
          <w:rFonts w:cs="Arial" w:hAnsi="Arial" w:eastAsia="Arial" w:ascii="Arial"/>
          <w:b/>
          <w:color w:val="7575AF"/>
          <w:spacing w:val="7"/>
          <w:w w:val="106"/>
          <w:sz w:val="22"/>
          <w:szCs w:val="22"/>
        </w:rPr>
        <w:t>M</w:t>
      </w:r>
      <w:r>
        <w:rPr>
          <w:rFonts w:cs="Arial" w:hAnsi="Arial" w:eastAsia="Arial" w:ascii="Arial"/>
          <w:b/>
          <w:color w:val="7575AF"/>
          <w:spacing w:val="8"/>
          <w:w w:val="103"/>
          <w:sz w:val="22"/>
          <w:szCs w:val="22"/>
        </w:rPr>
        <w:t>M</w:t>
      </w:r>
      <w:r>
        <w:rPr>
          <w:rFonts w:cs="Arial" w:hAnsi="Arial" w:eastAsia="Arial" w:ascii="Arial"/>
          <w:b/>
          <w:color w:val="7575AF"/>
          <w:spacing w:val="8"/>
          <w:w w:val="104"/>
          <w:sz w:val="22"/>
          <w:szCs w:val="22"/>
        </w:rPr>
        <w:t>A</w:t>
      </w:r>
      <w:r>
        <w:rPr>
          <w:rFonts w:cs="Arial" w:hAnsi="Arial" w:eastAsia="Arial" w:ascii="Arial"/>
          <w:b/>
          <w:color w:val="7575AF"/>
          <w:spacing w:val="6"/>
          <w:w w:val="99"/>
          <w:sz w:val="22"/>
          <w:szCs w:val="22"/>
        </w:rPr>
        <w:t>N</w:t>
      </w:r>
      <w:r>
        <w:rPr>
          <w:rFonts w:cs="Arial" w:hAnsi="Arial" w:eastAsia="Arial" w:ascii="Arial"/>
          <w:b/>
          <w:color w:val="7575AF"/>
          <w:spacing w:val="0"/>
          <w:w w:val="90"/>
          <w:sz w:val="22"/>
          <w:szCs w:val="22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8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2"/>
          <w:w w:val="9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8"/>
          <w:w w:val="10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0"/>
          <w:w w:val="49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854"/>
      </w:pPr>
      <w:r>
        <w:rPr>
          <w:rFonts w:cs="Times New Roman" w:hAnsi="Times New Roman" w:eastAsia="Times New Roman" w:ascii="Times New Roman"/>
          <w:b/>
          <w:color w:val="59B897"/>
          <w:spacing w:val="-5"/>
          <w:w w:val="57"/>
          <w:sz w:val="16"/>
          <w:szCs w:val="16"/>
        </w:rPr>
        <w:t>%</w:t>
      </w:r>
      <w:r>
        <w:rPr>
          <w:rFonts w:cs="Times New Roman" w:hAnsi="Times New Roman" w:eastAsia="Times New Roman" w:ascii="Times New Roman"/>
          <w:b/>
          <w:color w:val="59B897"/>
          <w:spacing w:val="-5"/>
          <w:w w:val="97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b/>
          <w:color w:val="59B897"/>
          <w:spacing w:val="-5"/>
          <w:w w:val="207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b/>
          <w:color w:val="59B897"/>
          <w:spacing w:val="-5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b/>
          <w:color w:val="59B897"/>
          <w:spacing w:val="-5"/>
          <w:w w:val="17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b/>
          <w:color w:val="59B897"/>
          <w:spacing w:val="-6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b/>
          <w:color w:val="59B897"/>
          <w:spacing w:val="-5"/>
          <w:w w:val="11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b/>
          <w:color w:val="59B897"/>
          <w:spacing w:val="0"/>
          <w:w w:val="11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b/>
          <w:color w:val="59B897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897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59B897"/>
          <w:spacing w:val="-4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b/>
          <w:color w:val="59B897"/>
          <w:spacing w:val="0"/>
          <w:w w:val="10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14"/>
      </w:pPr>
      <w:r>
        <w:rPr>
          <w:rFonts w:cs="Arial" w:hAnsi="Arial" w:eastAsia="Arial" w:ascii="Arial"/>
          <w:b/>
          <w:color w:val="4F5264"/>
          <w:spacing w:val="-2"/>
          <w:w w:val="84"/>
          <w:sz w:val="28"/>
          <w:szCs w:val="28"/>
        </w:rPr>
        <w:t>C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n</w:t>
      </w:r>
      <w:r>
        <w:rPr>
          <w:rFonts w:cs="Arial" w:hAnsi="Arial" w:eastAsia="Arial" w:ascii="Arial"/>
          <w:b/>
          <w:color w:val="4F5264"/>
          <w:spacing w:val="-3"/>
          <w:w w:val="110"/>
          <w:sz w:val="28"/>
          <w:szCs w:val="28"/>
        </w:rPr>
        <w:t>c</w:t>
      </w:r>
      <w:r>
        <w:rPr>
          <w:rFonts w:cs="Arial" w:hAnsi="Arial" w:eastAsia="Arial" w:ascii="Arial"/>
          <w:b/>
          <w:color w:val="4F5264"/>
          <w:spacing w:val="-3"/>
          <w:w w:val="107"/>
          <w:sz w:val="28"/>
          <w:szCs w:val="28"/>
        </w:rPr>
        <w:t>e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p</w:t>
      </w:r>
      <w:r>
        <w:rPr>
          <w:rFonts w:cs="Arial" w:hAnsi="Arial" w:eastAsia="Arial" w:ascii="Arial"/>
          <w:b/>
          <w:color w:val="4F5264"/>
          <w:spacing w:val="-2"/>
          <w:w w:val="131"/>
          <w:sz w:val="28"/>
          <w:szCs w:val="28"/>
        </w:rPr>
        <w:t>t</w:t>
      </w:r>
      <w:r>
        <w:rPr>
          <w:rFonts w:cs="Arial" w:hAnsi="Arial" w:eastAsia="Arial" w:ascii="Arial"/>
          <w:b/>
          <w:color w:val="4F5264"/>
          <w:spacing w:val="0"/>
          <w:w w:val="91"/>
          <w:sz w:val="28"/>
          <w:szCs w:val="28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8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696B75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76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878790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6"/>
          <w:w w:val="10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0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696B75"/>
          <w:spacing w:val="0"/>
          <w:w w:val="7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6"/>
          <w:w w:val="10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878790"/>
          <w:spacing w:val="0"/>
          <w:w w:val="7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45"/>
        <w:ind w:left="700" w:right="211" w:hanging="197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9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-8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8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878790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6" w:lineRule="auto" w:line="250"/>
        <w:ind w:left="705" w:right="195" w:hanging="202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2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17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97"/>
          <w:sz w:val="22"/>
          <w:szCs w:val="22"/>
        </w:rPr>
        <w:t>k.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6"/>
        <w:ind w:left="5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5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76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 w:lineRule="auto" w:line="250"/>
        <w:ind w:left="1305" w:right="80" w:hanging="202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6" w:lineRule="auto" w:line="250"/>
        <w:ind w:left="1305" w:right="210" w:hanging="202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6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F5264"/>
          <w:spacing w:val="-4"/>
          <w:w w:val="12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4F5264"/>
          <w:spacing w:val="0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4F526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9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8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4F5264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F5264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1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9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-3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8"/>
          <w:w w:val="11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45"/>
        <w:ind w:left="705" w:right="133" w:hanging="202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16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8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B75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9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5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6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6" w:lineRule="auto" w:line="250"/>
        <w:ind w:left="705" w:right="902" w:hanging="202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6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3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ill</w:t>
      </w:r>
      <w:r>
        <w:rPr>
          <w:rFonts w:cs="Times New Roman" w:hAnsi="Times New Roman" w:eastAsia="Times New Roman" w:ascii="Times New Roman"/>
          <w:color w:val="696B75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1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76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3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1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19"/>
      </w:pPr>
      <w:r>
        <w:rPr>
          <w:rFonts w:cs="Arial" w:hAnsi="Arial" w:eastAsia="Arial" w:ascii="Arial"/>
          <w:b/>
          <w:color w:val="4F5264"/>
          <w:spacing w:val="-2"/>
          <w:w w:val="100"/>
          <w:sz w:val="28"/>
          <w:szCs w:val="28"/>
        </w:rPr>
        <w:t>K</w:t>
      </w:r>
      <w:r>
        <w:rPr>
          <w:rFonts w:cs="Arial" w:hAnsi="Arial" w:eastAsia="Arial" w:ascii="Arial"/>
          <w:b/>
          <w:color w:val="4F5264"/>
          <w:spacing w:val="-2"/>
          <w:w w:val="100"/>
          <w:sz w:val="28"/>
          <w:szCs w:val="28"/>
        </w:rPr>
        <w:t>e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y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b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color w:val="4F5264"/>
          <w:spacing w:val="-3"/>
          <w:w w:val="100"/>
          <w:sz w:val="28"/>
          <w:szCs w:val="28"/>
        </w:rPr>
        <w:t>a</w:t>
      </w:r>
      <w:r>
        <w:rPr>
          <w:rFonts w:cs="Arial" w:hAnsi="Arial" w:eastAsia="Arial" w:ascii="Arial"/>
          <w:b/>
          <w:color w:val="4F5264"/>
          <w:spacing w:val="-2"/>
          <w:w w:val="100"/>
          <w:sz w:val="28"/>
          <w:szCs w:val="28"/>
        </w:rPr>
        <w:t>r</w:t>
      </w:r>
      <w:r>
        <w:rPr>
          <w:rFonts w:cs="Arial" w:hAnsi="Arial" w:eastAsia="Arial" w:ascii="Arial"/>
          <w:b/>
          <w:color w:val="4F5264"/>
          <w:spacing w:val="0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color w:val="4F5264"/>
          <w:spacing w:val="43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color w:val="4F5264"/>
          <w:spacing w:val="-4"/>
          <w:w w:val="92"/>
          <w:sz w:val="28"/>
          <w:szCs w:val="28"/>
        </w:rPr>
        <w:t>S</w:t>
      </w:r>
      <w:r>
        <w:rPr>
          <w:rFonts w:cs="Arial" w:hAnsi="Arial" w:eastAsia="Arial" w:ascii="Arial"/>
          <w:b/>
          <w:color w:val="4F5264"/>
          <w:spacing w:val="-3"/>
          <w:w w:val="103"/>
          <w:sz w:val="28"/>
          <w:szCs w:val="28"/>
        </w:rPr>
        <w:t>h</w:t>
      </w:r>
      <w:r>
        <w:rPr>
          <w:rFonts w:cs="Arial" w:hAnsi="Arial" w:eastAsia="Arial" w:ascii="Arial"/>
          <w:b/>
          <w:color w:val="4F5264"/>
          <w:spacing w:val="-3"/>
          <w:w w:val="103"/>
          <w:sz w:val="28"/>
          <w:szCs w:val="28"/>
        </w:rPr>
        <w:t>o</w:t>
      </w:r>
      <w:r>
        <w:rPr>
          <w:rFonts w:cs="Arial" w:hAnsi="Arial" w:eastAsia="Arial" w:ascii="Arial"/>
          <w:b/>
          <w:color w:val="4F5264"/>
          <w:spacing w:val="-3"/>
          <w:w w:val="117"/>
          <w:sz w:val="28"/>
          <w:szCs w:val="28"/>
        </w:rPr>
        <w:t>r</w:t>
      </w:r>
      <w:r>
        <w:rPr>
          <w:rFonts w:cs="Arial" w:hAnsi="Arial" w:eastAsia="Arial" w:ascii="Arial"/>
          <w:b/>
          <w:color w:val="4F5264"/>
          <w:spacing w:val="-2"/>
          <w:w w:val="126"/>
          <w:sz w:val="28"/>
          <w:szCs w:val="28"/>
        </w:rPr>
        <w:t>t</w:t>
      </w:r>
      <w:r>
        <w:rPr>
          <w:rFonts w:cs="Arial" w:hAnsi="Arial" w:eastAsia="Arial" w:ascii="Arial"/>
          <w:b/>
          <w:color w:val="4F5264"/>
          <w:spacing w:val="-2"/>
          <w:w w:val="103"/>
          <w:sz w:val="28"/>
          <w:szCs w:val="28"/>
        </w:rPr>
        <w:t>c</w:t>
      </w:r>
      <w:r>
        <w:rPr>
          <w:rFonts w:cs="Arial" w:hAnsi="Arial" w:eastAsia="Arial" w:ascii="Arial"/>
          <w:b/>
          <w:color w:val="4F5264"/>
          <w:spacing w:val="-2"/>
          <w:w w:val="97"/>
          <w:sz w:val="28"/>
          <w:szCs w:val="28"/>
        </w:rPr>
        <w:t>u</w:t>
      </w:r>
      <w:r>
        <w:rPr>
          <w:rFonts w:cs="Arial" w:hAnsi="Arial" w:eastAsia="Arial" w:ascii="Arial"/>
          <w:b/>
          <w:color w:val="4F5264"/>
          <w:spacing w:val="-2"/>
          <w:w w:val="136"/>
          <w:sz w:val="28"/>
          <w:szCs w:val="28"/>
        </w:rPr>
        <w:t>t</w:t>
      </w:r>
      <w:r>
        <w:rPr>
          <w:rFonts w:cs="Arial" w:hAnsi="Arial" w:eastAsia="Arial" w:ascii="Arial"/>
          <w:b/>
          <w:color w:val="4F5264"/>
          <w:spacing w:val="0"/>
          <w:w w:val="94"/>
          <w:sz w:val="28"/>
          <w:szCs w:val="28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98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9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B75"/>
          <w:spacing w:val="-9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5"/>
          <w:w w:val="10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5"/>
          <w:w w:val="10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10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6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6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4F5264"/>
          <w:spacing w:val="-5"/>
          <w:w w:val="18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F5264"/>
          <w:spacing w:val="-4"/>
          <w:w w:val="13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4F5264"/>
          <w:spacing w:val="0"/>
          <w:w w:val="14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4F526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96B75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5"/>
          <w:spacing w:val="4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264"/>
          <w:spacing w:val="-2"/>
          <w:w w:val="5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F5264"/>
          <w:spacing w:val="-5"/>
          <w:w w:val="17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F5264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4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9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9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7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4F5264"/>
          <w:spacing w:val="-4"/>
          <w:w w:val="9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0"/>
          <w:w w:val="15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9"/>
          <w:w w:val="15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4F5264"/>
          <w:spacing w:val="0"/>
          <w:w w:val="14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F526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96B75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5"/>
          <w:spacing w:val="4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6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F5264"/>
          <w:spacing w:val="-4"/>
          <w:w w:val="9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5"/>
          <w:w w:val="17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F5264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F5264"/>
          <w:spacing w:val="-5"/>
          <w:w w:val="14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1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6"/>
          <w:w w:val="11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6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10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F5264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F5264"/>
          <w:spacing w:val="-1"/>
          <w:w w:val="7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4F5264"/>
          <w:spacing w:val="0"/>
          <w:w w:val="18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color w:val="4F5264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F5264"/>
          <w:spacing w:val="-1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5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5"/>
          <w:spacing w:val="4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6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F5264"/>
          <w:spacing w:val="-4"/>
          <w:w w:val="9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F5264"/>
          <w:spacing w:val="-5"/>
          <w:w w:val="16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F5264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4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6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6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0"/>
          <w:w w:val="7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Arial" w:hAnsi="Arial" w:eastAsia="Arial" w:ascii="Arial"/>
          <w:color w:val="4F5264"/>
          <w:spacing w:val="0"/>
          <w:w w:val="100"/>
          <w:sz w:val="16"/>
          <w:szCs w:val="16"/>
        </w:rPr>
        <w:t>•</w:t>
      </w:r>
      <w:r>
        <w:rPr>
          <w:rFonts w:cs="Arial" w:hAnsi="Arial" w:eastAsia="Arial" w:ascii="Arial"/>
          <w:color w:val="4F5264"/>
          <w:spacing w:val="0"/>
          <w:w w:val="100"/>
          <w:sz w:val="16"/>
          <w:szCs w:val="16"/>
        </w:rPr>
        <w:t>  </w:t>
      </w:r>
      <w:r>
        <w:rPr>
          <w:rFonts w:cs="Arial" w:hAnsi="Arial" w:eastAsia="Arial" w:ascii="Arial"/>
          <w:color w:val="4F5264"/>
          <w:spacing w:val="1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4F5264"/>
          <w:spacing w:val="0"/>
          <w:w w:val="92"/>
          <w:sz w:val="16"/>
          <w:szCs w:val="16"/>
        </w:rPr>
        <w:t>U</w:t>
      </w:r>
      <w:r>
        <w:rPr>
          <w:rFonts w:cs="Arial" w:hAnsi="Arial" w:eastAsia="Arial" w:ascii="Arial"/>
          <w:color w:val="696B75"/>
          <w:spacing w:val="-1"/>
          <w:w w:val="92"/>
          <w:sz w:val="16"/>
          <w:szCs w:val="16"/>
        </w:rPr>
        <w:t>p</w:t>
      </w:r>
      <w:r>
        <w:rPr>
          <w:rFonts w:cs="Arial" w:hAnsi="Arial" w:eastAsia="Arial" w:ascii="Arial"/>
          <w:color w:val="696B75"/>
          <w:spacing w:val="0"/>
          <w:w w:val="92"/>
          <w:sz w:val="16"/>
          <w:szCs w:val="16"/>
        </w:rPr>
        <w:t>:</w:t>
      </w:r>
      <w:r>
        <w:rPr>
          <w:rFonts w:cs="Arial" w:hAnsi="Arial" w:eastAsia="Arial" w:ascii="Arial"/>
          <w:color w:val="696B75"/>
          <w:spacing w:val="0"/>
          <w:w w:val="92"/>
          <w:sz w:val="16"/>
          <w:szCs w:val="16"/>
        </w:rPr>
        <w:t> </w:t>
      </w:r>
      <w:r>
        <w:rPr>
          <w:rFonts w:cs="Arial" w:hAnsi="Arial" w:eastAsia="Arial" w:ascii="Arial"/>
          <w:color w:val="696B75"/>
          <w:spacing w:val="11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5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4F5264"/>
          <w:spacing w:val="-5"/>
          <w:w w:val="9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69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4F5264"/>
          <w:spacing w:val="-4"/>
          <w:w w:val="9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6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4F5264"/>
          <w:spacing w:val="1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2"/>
          <w:w w:val="5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F5264"/>
          <w:spacing w:val="-4"/>
          <w:w w:val="9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F5264"/>
          <w:spacing w:val="-5"/>
          <w:w w:val="17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5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4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6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7"/>
          <w:w w:val="10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9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•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  </w:t>
      </w:r>
      <w:r>
        <w:rPr>
          <w:rFonts w:cs="Arial" w:hAnsi="Arial" w:eastAsia="Arial" w:ascii="Arial"/>
          <w:color w:val="4F5264"/>
          <w:spacing w:val="31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F5264"/>
          <w:spacing w:val="6"/>
          <w:w w:val="96"/>
          <w:sz w:val="14"/>
          <w:szCs w:val="14"/>
        </w:rPr>
        <w:t>A</w:t>
      </w:r>
      <w:r>
        <w:rPr>
          <w:rFonts w:cs="Arial" w:hAnsi="Arial" w:eastAsia="Arial" w:ascii="Arial"/>
          <w:color w:val="696B75"/>
          <w:spacing w:val="0"/>
          <w:w w:val="96"/>
          <w:sz w:val="14"/>
          <w:szCs w:val="14"/>
        </w:rPr>
        <w:t>:</w:t>
      </w:r>
      <w:r>
        <w:rPr>
          <w:rFonts w:cs="Arial" w:hAnsi="Arial" w:eastAsia="Arial" w:ascii="Arial"/>
          <w:color w:val="696B75"/>
          <w:spacing w:val="0"/>
          <w:w w:val="96"/>
          <w:sz w:val="14"/>
          <w:szCs w:val="14"/>
        </w:rPr>
        <w:t> </w:t>
      </w:r>
      <w:r>
        <w:rPr>
          <w:rFonts w:cs="Arial" w:hAnsi="Arial" w:eastAsia="Arial" w:ascii="Arial"/>
          <w:color w:val="696B75"/>
          <w:spacing w:val="19"/>
          <w:w w:val="9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9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96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16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•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color w:val="4F5264"/>
          <w:spacing w:val="2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F5264"/>
          <w:spacing w:val="4"/>
          <w:w w:val="89"/>
          <w:sz w:val="14"/>
          <w:szCs w:val="14"/>
        </w:rPr>
        <w:t>B</w:t>
      </w:r>
      <w:r>
        <w:rPr>
          <w:rFonts w:cs="Arial" w:hAnsi="Arial" w:eastAsia="Arial" w:ascii="Arial"/>
          <w:color w:val="696B75"/>
          <w:spacing w:val="0"/>
          <w:w w:val="89"/>
          <w:sz w:val="14"/>
          <w:szCs w:val="14"/>
        </w:rPr>
        <w:t>:</w:t>
      </w:r>
      <w:r>
        <w:rPr>
          <w:rFonts w:cs="Arial" w:hAnsi="Arial" w:eastAsia="Arial" w:ascii="Arial"/>
          <w:color w:val="696B75"/>
          <w:spacing w:val="0"/>
          <w:w w:val="89"/>
          <w:sz w:val="14"/>
          <w:szCs w:val="14"/>
        </w:rPr>
        <w:t> </w:t>
      </w:r>
      <w:r>
        <w:rPr>
          <w:rFonts w:cs="Arial" w:hAnsi="Arial" w:eastAsia="Arial" w:ascii="Arial"/>
          <w:color w:val="696B75"/>
          <w:spacing w:val="25"/>
          <w:w w:val="89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5"/>
          <w:spacing w:val="-2"/>
          <w:w w:val="8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3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2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67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67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4F5264"/>
          <w:spacing w:val="3"/>
          <w:w w:val="6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6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67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5"/>
          <w:spacing w:val="0"/>
          <w:w w:val="6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2"/>
          <w:w w:val="6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5"/>
          <w:w w:val="8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4"/>
          <w:w w:val="137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B75"/>
          <w:spacing w:val="-5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4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0"/>
          <w:w w:val="8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2"/>
          <w:w w:val="8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7"/>
          <w:w w:val="10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9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3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696B75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696B75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5"/>
          <w:w w:val="9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5"/>
          <w:spacing w:val="-4"/>
          <w:w w:val="10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0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</w:pPr>
      <w:r>
        <w:rPr>
          <w:rFonts w:cs="Times New Roman" w:hAnsi="Times New Roman" w:eastAsia="Times New Roman" w:ascii="Times New Roman"/>
          <w:color w:val="4F5264"/>
          <w:spacing w:val="0"/>
          <w:w w:val="72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4F5264"/>
          <w:spacing w:val="0"/>
          <w:w w:val="72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4F5264"/>
          <w:spacing w:val="27"/>
          <w:w w:val="7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F5264"/>
          <w:spacing w:val="-3"/>
          <w:w w:val="7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0"/>
          <w:w w:val="7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5"/>
          <w:spacing w:val="0"/>
          <w:w w:val="7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12"/>
          <w:w w:val="7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8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5"/>
          <w:spacing w:val="-4"/>
          <w:w w:val="10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4"/>
          <w:w w:val="9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5"/>
          <w:spacing w:val="-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3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5"/>
          <w:spacing w:val="-5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0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3"/>
        <w:sectPr>
          <w:pgSz w:w="11900" w:h="16820"/>
          <w:pgMar w:top="1580" w:bottom="280" w:left="1340" w:right="1640"/>
        </w:sectPr>
      </w:pP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•</w:t>
      </w:r>
      <w:r>
        <w:rPr>
          <w:rFonts w:cs="Arial" w:hAnsi="Arial" w:eastAsia="Arial" w:ascii="Arial"/>
          <w:color w:val="4F5264"/>
          <w:spacing w:val="0"/>
          <w:w w:val="100"/>
          <w:sz w:val="14"/>
          <w:szCs w:val="14"/>
        </w:rPr>
        <w:t>  </w:t>
      </w:r>
      <w:r>
        <w:rPr>
          <w:rFonts w:cs="Arial" w:hAnsi="Arial" w:eastAsia="Arial" w:ascii="Arial"/>
          <w:color w:val="4F5264"/>
          <w:spacing w:val="31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F5264"/>
          <w:spacing w:val="6"/>
          <w:w w:val="96"/>
          <w:sz w:val="14"/>
          <w:szCs w:val="14"/>
        </w:rPr>
        <w:t>Y</w:t>
      </w:r>
      <w:r>
        <w:rPr>
          <w:rFonts w:cs="Arial" w:hAnsi="Arial" w:eastAsia="Arial" w:ascii="Arial"/>
          <w:color w:val="696B75"/>
          <w:spacing w:val="0"/>
          <w:w w:val="96"/>
          <w:sz w:val="14"/>
          <w:szCs w:val="14"/>
        </w:rPr>
        <w:t>:</w:t>
      </w:r>
      <w:r>
        <w:rPr>
          <w:rFonts w:cs="Arial" w:hAnsi="Arial" w:eastAsia="Arial" w:ascii="Arial"/>
          <w:color w:val="696B75"/>
          <w:spacing w:val="0"/>
          <w:w w:val="96"/>
          <w:sz w:val="14"/>
          <w:szCs w:val="14"/>
        </w:rPr>
        <w:t> </w:t>
      </w:r>
      <w:r>
        <w:rPr>
          <w:rFonts w:cs="Arial" w:hAnsi="Arial" w:eastAsia="Arial" w:ascii="Arial"/>
          <w:color w:val="696B75"/>
          <w:spacing w:val="19"/>
          <w:w w:val="9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5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5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5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5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7"/>
        <w:ind w:left="523"/>
      </w:pPr>
      <w:r>
        <w:pict>
          <v:shape type="#_x0000_t75" style="position:absolute;margin-left:0pt;margin-top:0pt;width:595pt;height:841pt;mso-position-horizontal-relative:page;mso-position-vertical-relative:page;z-index:-721">
            <v:imagedata o:title="" r:id="rId21"/>
          </v:shape>
        </w:pic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525666"/>
          <w:spacing w:val="10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6"/>
          <w:w w:val="8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696B77"/>
          <w:spacing w:val="7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696B77"/>
          <w:spacing w:val="11"/>
          <w:w w:val="11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25666"/>
          <w:spacing w:val="0"/>
          <w:w w:val="9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25666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46"/>
          <w:sz w:val="20"/>
          <w:szCs w:val="20"/>
        </w:rPr>
        <w:t>f:</w:t>
      </w:r>
      <w:r>
        <w:rPr>
          <w:rFonts w:cs="Times New Roman" w:hAnsi="Times New Roman" w:eastAsia="Times New Roman" w:ascii="Times New Roman"/>
          <w:color w:val="696B77"/>
          <w:spacing w:val="-16"/>
          <w:w w:val="146"/>
          <w:sz w:val="20"/>
          <w:szCs w:val="20"/>
        </w:rPr>
        <w:t> </w:t>
      </w:r>
      <w:r>
        <w:rPr>
          <w:rFonts w:cs="Arial" w:hAnsi="Arial" w:eastAsia="Arial" w:ascii="Arial"/>
          <w:color w:val="696B77"/>
          <w:spacing w:val="0"/>
          <w:w w:val="119"/>
          <w:sz w:val="20"/>
          <w:szCs w:val="20"/>
        </w:rPr>
        <w:t>th</w:t>
      </w:r>
      <w:r>
        <w:rPr>
          <w:rFonts w:cs="Arial" w:hAnsi="Arial" w:eastAsia="Arial" w:ascii="Arial"/>
          <w:color w:val="696B77"/>
          <w:spacing w:val="10"/>
          <w:w w:val="119"/>
          <w:sz w:val="20"/>
          <w:szCs w:val="20"/>
        </w:rPr>
        <w:t>u</w:t>
      </w:r>
      <w:r>
        <w:rPr>
          <w:rFonts w:cs="Arial" w:hAnsi="Arial" w:eastAsia="Arial" w:ascii="Arial"/>
          <w:color w:val="696B77"/>
          <w:spacing w:val="9"/>
          <w:w w:val="251"/>
          <w:sz w:val="20"/>
          <w:szCs w:val="20"/>
        </w:rPr>
        <w:t>e</w:t>
      </w:r>
      <w:r>
        <w:rPr>
          <w:rFonts w:cs="Arial" w:hAnsi="Arial" w:eastAsia="Arial" w:ascii="Arial"/>
          <w:color w:val="696B77"/>
          <w:spacing w:val="0"/>
          <w:w w:val="74"/>
          <w:sz w:val="20"/>
          <w:szCs w:val="20"/>
        </w:rPr>
        <w:t>s</w:t>
      </w:r>
      <w:r>
        <w:rPr>
          <w:rFonts w:cs="Arial" w:hAnsi="Arial" w:eastAsia="Arial" w:ascii="Arial"/>
          <w:color w:val="696B77"/>
          <w:spacing w:val="-33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25666"/>
          <w:spacing w:val="0"/>
          <w:w w:val="98"/>
          <w:sz w:val="18"/>
          <w:szCs w:val="18"/>
        </w:rPr>
        <w:t>tt</w:t>
      </w:r>
      <w:r>
        <w:rPr>
          <w:rFonts w:cs="Arial" w:hAnsi="Arial" w:eastAsia="Arial" w:ascii="Arial"/>
          <w:color w:val="525666"/>
          <w:spacing w:val="-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2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39"/>
          <w:sz w:val="22"/>
          <w:szCs w:val="22"/>
        </w:rPr>
        <w:t>sif</w:t>
      </w:r>
      <w:r>
        <w:rPr>
          <w:rFonts w:cs="Times New Roman" w:hAnsi="Times New Roman" w:eastAsia="Times New Roman" w:ascii="Times New Roman"/>
          <w:color w:val="696B77"/>
          <w:spacing w:val="-23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3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7"/>
          <w:w w:val="13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eyb</w:t>
      </w:r>
      <w:r>
        <w:rPr>
          <w:rFonts w:cs="Times New Roman" w:hAnsi="Times New Roman" w:eastAsia="Times New Roman" w:ascii="Times New Roman"/>
          <w:color w:val="696B77"/>
          <w:spacing w:val="-1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94"/>
          <w:sz w:val="22"/>
          <w:szCs w:val="22"/>
        </w:rPr>
        <w:t>ax</w:t>
      </w:r>
      <w:r>
        <w:rPr>
          <w:rFonts w:cs="Times New Roman" w:hAnsi="Times New Roman" w:eastAsia="Times New Roman" w:ascii="Times New Roman"/>
          <w:color w:val="696B77"/>
          <w:spacing w:val="-10"/>
          <w:w w:val="9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18"/>
          <w:w w:val="8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9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25666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25666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9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666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666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10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525666"/>
          <w:spacing w:val="5"/>
          <w:w w:val="20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0"/>
          <w:w w:val="13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25666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0"/>
          <w:w w:val="76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25666"/>
          <w:spacing w:val="0"/>
          <w:w w:val="7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27"/>
          <w:w w:val="76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7"/>
          <w:spacing w:val="4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6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25666"/>
          <w:spacing w:val="4"/>
          <w:w w:val="10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25666"/>
          <w:spacing w:val="5"/>
          <w:w w:val="19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5"/>
          <w:w w:val="12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25666"/>
          <w:spacing w:val="4"/>
          <w:w w:val="16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64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8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525666"/>
          <w:spacing w:val="4"/>
          <w:w w:val="10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525666"/>
          <w:spacing w:val="0"/>
          <w:w w:val="16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525666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6"/>
          <w:w w:val="152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525666"/>
          <w:spacing w:val="0"/>
          <w:w w:val="15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27"/>
          <w:w w:val="15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77"/>
          <w:sz w:val="18"/>
          <w:szCs w:val="18"/>
        </w:rPr>
        <w:t>+</w:t>
      </w:r>
      <w:r>
        <w:rPr>
          <w:rFonts w:cs="Times New Roman" w:hAnsi="Times New Roman" w:eastAsia="Times New Roman" w:ascii="Times New Roman"/>
          <w:color w:val="696B77"/>
          <w:spacing w:val="0"/>
          <w:w w:val="7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31"/>
          <w:w w:val="7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7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25666"/>
          <w:spacing w:val="4"/>
          <w:w w:val="10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25666"/>
          <w:spacing w:val="5"/>
          <w:w w:val="19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5"/>
          <w:w w:val="12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25666"/>
          <w:spacing w:val="4"/>
          <w:w w:val="16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64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666"/>
          <w:spacing w:val="0"/>
          <w:w w:val="11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25666"/>
          <w:spacing w:val="-4"/>
          <w:w w:val="11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2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7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525666"/>
          <w:spacing w:val="0"/>
          <w:w w:val="17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9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7"/>
          <w:spacing w:val="4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7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25666"/>
          <w:spacing w:val="4"/>
          <w:w w:val="10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25666"/>
          <w:spacing w:val="4"/>
          <w:w w:val="18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5"/>
          <w:w w:val="12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25666"/>
          <w:spacing w:val="5"/>
          <w:w w:val="16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64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1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4"/>
          <w:w w:val="11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0"/>
          <w:w w:val="6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0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•</w:t>
      </w: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  </w:t>
      </w:r>
      <w:r>
        <w:rPr>
          <w:rFonts w:cs="Arial" w:hAnsi="Arial" w:eastAsia="Arial" w:ascii="Arial"/>
          <w:color w:val="525666"/>
          <w:spacing w:val="1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25666"/>
          <w:spacing w:val="0"/>
          <w:w w:val="92"/>
          <w:sz w:val="16"/>
          <w:szCs w:val="16"/>
        </w:rPr>
        <w:t>U</w:t>
      </w:r>
      <w:r>
        <w:rPr>
          <w:rFonts w:cs="Arial" w:hAnsi="Arial" w:eastAsia="Arial" w:ascii="Arial"/>
          <w:color w:val="525666"/>
          <w:spacing w:val="-1"/>
          <w:w w:val="92"/>
          <w:sz w:val="16"/>
          <w:szCs w:val="16"/>
        </w:rPr>
        <w:t>p</w:t>
      </w:r>
      <w:r>
        <w:rPr>
          <w:rFonts w:cs="Arial" w:hAnsi="Arial" w:eastAsia="Arial" w:ascii="Arial"/>
          <w:color w:val="696B77"/>
          <w:spacing w:val="0"/>
          <w:w w:val="92"/>
          <w:sz w:val="16"/>
          <w:szCs w:val="16"/>
        </w:rPr>
        <w:t>:</w:t>
      </w:r>
      <w:r>
        <w:rPr>
          <w:rFonts w:cs="Arial" w:hAnsi="Arial" w:eastAsia="Arial" w:ascii="Arial"/>
          <w:color w:val="696B77"/>
          <w:spacing w:val="0"/>
          <w:w w:val="92"/>
          <w:sz w:val="16"/>
          <w:szCs w:val="16"/>
        </w:rPr>
        <w:t> </w:t>
      </w:r>
      <w:r>
        <w:rPr>
          <w:rFonts w:cs="Arial" w:hAnsi="Arial" w:eastAsia="Arial" w:ascii="Arial"/>
          <w:color w:val="696B77"/>
          <w:spacing w:val="7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•</w:t>
      </w: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  </w:t>
      </w:r>
      <w:r>
        <w:rPr>
          <w:rFonts w:cs="Arial" w:hAnsi="Arial" w:eastAsia="Arial" w:ascii="Arial"/>
          <w:color w:val="525666"/>
          <w:spacing w:val="1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25666"/>
          <w:spacing w:val="2"/>
          <w:w w:val="73"/>
          <w:sz w:val="16"/>
          <w:szCs w:val="16"/>
        </w:rPr>
        <w:t>D</w:t>
      </w:r>
      <w:r>
        <w:rPr>
          <w:rFonts w:cs="Arial" w:hAnsi="Arial" w:eastAsia="Arial" w:ascii="Arial"/>
          <w:color w:val="525666"/>
          <w:spacing w:val="2"/>
          <w:w w:val="111"/>
          <w:sz w:val="16"/>
          <w:szCs w:val="16"/>
        </w:rPr>
        <w:t>o</w:t>
      </w:r>
      <w:r>
        <w:rPr>
          <w:rFonts w:cs="Arial" w:hAnsi="Arial" w:eastAsia="Arial" w:ascii="Arial"/>
          <w:color w:val="525666"/>
          <w:spacing w:val="2"/>
          <w:w w:val="90"/>
          <w:sz w:val="16"/>
          <w:szCs w:val="16"/>
        </w:rPr>
        <w:t>w</w:t>
      </w:r>
      <w:r>
        <w:rPr>
          <w:rFonts w:cs="Arial" w:hAnsi="Arial" w:eastAsia="Arial" w:ascii="Arial"/>
          <w:color w:val="525666"/>
          <w:spacing w:val="2"/>
          <w:w w:val="106"/>
          <w:sz w:val="16"/>
          <w:szCs w:val="16"/>
        </w:rPr>
        <w:t>n</w:t>
      </w:r>
      <w:r>
        <w:rPr>
          <w:rFonts w:cs="Arial" w:hAnsi="Arial" w:eastAsia="Arial" w:ascii="Arial"/>
          <w:color w:val="696B77"/>
          <w:spacing w:val="0"/>
          <w:w w:val="85"/>
          <w:sz w:val="16"/>
          <w:szCs w:val="16"/>
        </w:rPr>
        <w:t>: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696B77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9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5"/>
          <w:w w:val="103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•</w:t>
      </w: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  </w:t>
      </w:r>
      <w:r>
        <w:rPr>
          <w:rFonts w:cs="Arial" w:hAnsi="Arial" w:eastAsia="Arial" w:ascii="Arial"/>
          <w:color w:val="525666"/>
          <w:spacing w:val="22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25666"/>
          <w:spacing w:val="1"/>
          <w:w w:val="71"/>
          <w:sz w:val="16"/>
          <w:szCs w:val="16"/>
        </w:rPr>
        <w:t>E</w:t>
      </w:r>
      <w:r>
        <w:rPr>
          <w:rFonts w:cs="Arial" w:hAnsi="Arial" w:eastAsia="Arial" w:ascii="Arial"/>
          <w:color w:val="525666"/>
          <w:spacing w:val="2"/>
          <w:w w:val="124"/>
          <w:sz w:val="16"/>
          <w:szCs w:val="16"/>
        </w:rPr>
        <w:t>s</w:t>
      </w:r>
      <w:r>
        <w:rPr>
          <w:rFonts w:cs="Arial" w:hAnsi="Arial" w:eastAsia="Arial" w:ascii="Arial"/>
          <w:color w:val="525666"/>
          <w:spacing w:val="2"/>
          <w:w w:val="130"/>
          <w:sz w:val="16"/>
          <w:szCs w:val="16"/>
        </w:rPr>
        <w:t>c</w:t>
      </w:r>
      <w:r>
        <w:rPr>
          <w:rFonts w:cs="Arial" w:hAnsi="Arial" w:eastAsia="Arial" w:ascii="Arial"/>
          <w:color w:val="525666"/>
          <w:spacing w:val="0"/>
          <w:w w:val="74"/>
          <w:sz w:val="16"/>
          <w:szCs w:val="16"/>
        </w:rPr>
        <w:t>:</w:t>
      </w:r>
      <w:r>
        <w:rPr>
          <w:rFonts w:cs="Arial" w:hAnsi="Arial" w:eastAsia="Arial" w:ascii="Arial"/>
          <w:color w:val="525666"/>
          <w:spacing w:val="0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525666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5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6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525666"/>
          <w:spacing w:val="5"/>
          <w:w w:val="20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4"/>
          <w:w w:val="15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25666"/>
          <w:spacing w:val="0"/>
          <w:w w:val="16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7"/>
          <w:spacing w:val="2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7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7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28"/>
          <w:w w:val="7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2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10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525666"/>
          <w:spacing w:val="5"/>
          <w:w w:val="20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4"/>
          <w:w w:val="15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25666"/>
          <w:spacing w:val="0"/>
          <w:w w:val="16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7"/>
          <w:spacing w:val="3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25666"/>
          <w:spacing w:val="-3"/>
          <w:w w:val="10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696B77"/>
          <w:spacing w:val="0"/>
          <w:w w:val="57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B77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9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10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525666"/>
          <w:spacing w:val="5"/>
          <w:w w:val="20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4"/>
          <w:w w:val="15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25666"/>
          <w:spacing w:val="0"/>
          <w:w w:val="16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7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74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color w:val="696B77"/>
          <w:spacing w:val="0"/>
          <w:w w:val="74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7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27"/>
          <w:w w:val="7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9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6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525666"/>
          <w:spacing w:val="5"/>
          <w:w w:val="20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4"/>
          <w:w w:val="15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25666"/>
          <w:spacing w:val="0"/>
          <w:w w:val="16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696B77"/>
          <w:spacing w:val="0"/>
          <w:w w:val="100"/>
          <w:sz w:val="16"/>
          <w:szCs w:val="16"/>
        </w:rPr>
        <w:t>+</w:t>
      </w:r>
      <w:r>
        <w:rPr>
          <w:rFonts w:cs="Arial" w:hAnsi="Arial" w:eastAsia="Arial" w:ascii="Arial"/>
          <w:color w:val="696B77"/>
          <w:spacing w:val="3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9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color w:val="696B77"/>
          <w:spacing w:val="0"/>
          <w:w w:val="92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2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8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0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7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4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525666"/>
          <w:spacing w:val="0"/>
          <w:w w:val="9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color w:val="525666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0"/>
          <w:w w:val="36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36"/>
          <w:sz w:val="18"/>
          <w:szCs w:val="18"/>
        </w:rPr>
        <w:t>    </w:t>
      </w:r>
      <w:r>
        <w:rPr>
          <w:rFonts w:cs="Times New Roman" w:hAnsi="Times New Roman" w:eastAsia="Times New Roman" w:ascii="Times New Roman"/>
          <w:color w:val="696B77"/>
          <w:spacing w:val="7"/>
          <w:w w:val="3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666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666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B77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9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6"/>
          <w:w w:val="11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B77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B77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0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1123"/>
      </w:pP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8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525666"/>
          <w:spacing w:val="7"/>
          <w:w w:val="8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4"/>
          <w:w w:val="8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525666"/>
          <w:spacing w:val="4"/>
          <w:w w:val="10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525666"/>
          <w:spacing w:val="4"/>
          <w:w w:val="18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525666"/>
          <w:spacing w:val="0"/>
          <w:w w:val="2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525666"/>
          <w:spacing w:val="11"/>
          <w:w w:val="2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696B77"/>
          <w:spacing w:val="0"/>
          <w:w w:val="122"/>
          <w:sz w:val="18"/>
          <w:szCs w:val="18"/>
        </w:rPr>
        <w:t>+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5"/>
          <w:w w:val="8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25666"/>
          <w:spacing w:val="4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525666"/>
          <w:spacing w:val="4"/>
          <w:w w:val="10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color w:val="696B77"/>
          <w:spacing w:val="0"/>
          <w:w w:val="73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696B77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696B77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25666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25666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B77"/>
          <w:spacing w:val="-2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B77"/>
          <w:spacing w:val="0"/>
          <w:w w:val="9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34"/>
          <w:szCs w:val="34"/>
        </w:rPr>
        <w:jc w:val="left"/>
        <w:ind w:left="139"/>
      </w:pPr>
      <w:r>
        <w:rPr>
          <w:rFonts w:cs="Courier New" w:hAnsi="Courier New" w:eastAsia="Courier New" w:ascii="Courier New"/>
          <w:b/>
          <w:color w:val="525666"/>
          <w:spacing w:val="-1"/>
          <w:w w:val="83"/>
          <w:sz w:val="34"/>
          <w:szCs w:val="34"/>
        </w:rPr>
        <w:t>R</w:t>
      </w:r>
      <w:r>
        <w:rPr>
          <w:rFonts w:cs="Courier New" w:hAnsi="Courier New" w:eastAsia="Courier New" w:ascii="Courier New"/>
          <w:b/>
          <w:color w:val="525666"/>
          <w:spacing w:val="-2"/>
          <w:w w:val="81"/>
          <w:sz w:val="34"/>
          <w:szCs w:val="34"/>
        </w:rPr>
        <w:t>e</w:t>
      </w:r>
      <w:r>
        <w:rPr>
          <w:rFonts w:cs="Courier New" w:hAnsi="Courier New" w:eastAsia="Courier New" w:ascii="Courier New"/>
          <w:b/>
          <w:color w:val="525666"/>
          <w:spacing w:val="-3"/>
          <w:w w:val="79"/>
          <w:sz w:val="34"/>
          <w:szCs w:val="34"/>
        </w:rPr>
        <w:t>s</w:t>
      </w:r>
      <w:r>
        <w:rPr>
          <w:rFonts w:cs="Courier New" w:hAnsi="Courier New" w:eastAsia="Courier New" w:ascii="Courier New"/>
          <w:b/>
          <w:color w:val="525666"/>
          <w:spacing w:val="-1"/>
          <w:w w:val="83"/>
          <w:sz w:val="34"/>
          <w:szCs w:val="34"/>
        </w:rPr>
        <w:t>o</w:t>
      </w:r>
      <w:r>
        <w:rPr>
          <w:rFonts w:cs="Courier New" w:hAnsi="Courier New" w:eastAsia="Courier New" w:ascii="Courier New"/>
          <w:b/>
          <w:color w:val="525666"/>
          <w:spacing w:val="-3"/>
          <w:w w:val="86"/>
          <w:sz w:val="34"/>
          <w:szCs w:val="34"/>
        </w:rPr>
        <w:t>u</w:t>
      </w:r>
      <w:r>
        <w:rPr>
          <w:rFonts w:cs="Courier New" w:hAnsi="Courier New" w:eastAsia="Courier New" w:ascii="Courier New"/>
          <w:b/>
          <w:color w:val="525666"/>
          <w:spacing w:val="-1"/>
          <w:w w:val="64"/>
          <w:sz w:val="34"/>
          <w:szCs w:val="34"/>
        </w:rPr>
        <w:t>r</w:t>
      </w:r>
      <w:r>
        <w:rPr>
          <w:rFonts w:cs="Courier New" w:hAnsi="Courier New" w:eastAsia="Courier New" w:ascii="Courier New"/>
          <w:b/>
          <w:color w:val="525666"/>
          <w:spacing w:val="-1"/>
          <w:w w:val="76"/>
          <w:sz w:val="34"/>
          <w:szCs w:val="34"/>
        </w:rPr>
        <w:t>c</w:t>
      </w:r>
      <w:r>
        <w:rPr>
          <w:rFonts w:cs="Courier New" w:hAnsi="Courier New" w:eastAsia="Courier New" w:ascii="Courier New"/>
          <w:b/>
          <w:color w:val="525666"/>
          <w:spacing w:val="-2"/>
          <w:w w:val="81"/>
          <w:sz w:val="34"/>
          <w:szCs w:val="34"/>
        </w:rPr>
        <w:t>e</w:t>
      </w:r>
      <w:r>
        <w:rPr>
          <w:rFonts w:cs="Courier New" w:hAnsi="Courier New" w:eastAsia="Courier New" w:ascii="Courier New"/>
          <w:b/>
          <w:color w:val="525666"/>
          <w:spacing w:val="0"/>
          <w:w w:val="74"/>
          <w:sz w:val="34"/>
          <w:szCs w:val="34"/>
        </w:rPr>
        <w:t>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6A1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9C6A1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9C6A1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6A1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9C6A1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4"/>
          <w:w w:val="8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6A1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6A1"/>
          <w:spacing w:val="-3"/>
          <w:w w:val="9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9C6A1"/>
          <w:spacing w:val="-4"/>
          <w:w w:val="10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9C6A1"/>
          <w:spacing w:val="-4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6A1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6A1"/>
          <w:spacing w:val="0"/>
          <w:w w:val="10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9C6A1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2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6A1"/>
          <w:spacing w:val="-4"/>
          <w:w w:val="10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9C6A1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6A1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6A1"/>
          <w:spacing w:val="-3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9C6A1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6A1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6A1"/>
          <w:spacing w:val="0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69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69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4"/>
          <w:w w:val="6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0"/>
          <w:w w:val="113"/>
          <w:sz w:val="22"/>
          <w:szCs w:val="22"/>
        </w:rPr>
        <w:t>upyter</w:t>
      </w:r>
      <w:r>
        <w:rPr>
          <w:rFonts w:cs="Times New Roman" w:hAnsi="Times New Roman" w:eastAsia="Times New Roman" w:ascii="Times New Roman"/>
          <w:color w:val="59C6A1"/>
          <w:spacing w:val="9"/>
          <w:w w:val="11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1"/>
          <w:w w:val="9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9C6A1"/>
          <w:spacing w:val="0"/>
          <w:w w:val="9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9C6A1"/>
          <w:spacing w:val="0"/>
          <w:w w:val="9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9C6A1"/>
          <w:spacing w:val="-1"/>
          <w:w w:val="9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9C6A1"/>
          <w:spacing w:val="0"/>
          <w:w w:val="9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9C6A1"/>
          <w:spacing w:val="0"/>
          <w:w w:val="9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9C6A1"/>
          <w:spacing w:val="0"/>
          <w:w w:val="9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color w:val="59C6A1"/>
          <w:spacing w:val="8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9C6A1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9C6A1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9C6A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9C6A1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C6A1"/>
          <w:spacing w:val="0"/>
          <w:w w:val="80"/>
          <w:sz w:val="24"/>
          <w:szCs w:val="24"/>
        </w:rPr>
        <w:t>tr</w:t>
      </w:r>
      <w:r>
        <w:rPr>
          <w:rFonts w:cs="Arial" w:hAnsi="Arial" w:eastAsia="Arial" w:ascii="Arial"/>
          <w:color w:val="59C6A1"/>
          <w:spacing w:val="-6"/>
          <w:w w:val="80"/>
          <w:sz w:val="24"/>
          <w:szCs w:val="24"/>
        </w:rPr>
        <w:t>i</w:t>
      </w:r>
      <w:r>
        <w:rPr>
          <w:rFonts w:cs="Arial" w:hAnsi="Arial" w:eastAsia="Arial" w:ascii="Arial"/>
          <w:color w:val="59C6A1"/>
          <w:spacing w:val="0"/>
          <w:w w:val="98"/>
          <w:sz w:val="24"/>
          <w:szCs w:val="24"/>
        </w:rPr>
        <w:t>cks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9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2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9C6A1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6A1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9C6A1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9C6A1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9C6A1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6A1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9C6A1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3"/>
          <w:w w:val="9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9C6A1"/>
          <w:spacing w:val="-3"/>
          <w:w w:val="9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9C6A1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-2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6A1"/>
          <w:spacing w:val="-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6A1"/>
          <w:spacing w:val="0"/>
          <w:w w:val="104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23"/>
      </w:pP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color w:val="525666"/>
          <w:spacing w:val="0"/>
          <w:w w:val="7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25666"/>
          <w:spacing w:val="30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2"/>
          <w:w w:val="8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6A1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-3"/>
          <w:w w:val="10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9C6A1"/>
          <w:spacing w:val="-2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9C6A1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6A1"/>
          <w:spacing w:val="-2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9C6A1"/>
          <w:spacing w:val="-2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9C6A1"/>
          <w:spacing w:val="-2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9C6A1"/>
          <w:spacing w:val="-4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0"/>
          <w:w w:val="11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9C6A1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C6A1"/>
          <w:spacing w:val="-4"/>
          <w:w w:val="8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6A1"/>
          <w:spacing w:val="-4"/>
          <w:w w:val="10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-3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9C6A1"/>
          <w:spacing w:val="-3"/>
          <w:w w:val="9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9C6A1"/>
          <w:spacing w:val="-3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9C6A1"/>
          <w:spacing w:val="-4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9C6A1"/>
          <w:spacing w:val="-4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9C6A1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4"/>
          <w:szCs w:val="14"/>
        </w:rPr>
        <w:jc w:val="center"/>
        <w:ind w:left="85" w:right="3849"/>
      </w:pPr>
      <w:r>
        <w:rPr>
          <w:rFonts w:cs="Arial" w:hAnsi="Arial" w:eastAsia="Arial" w:ascii="Arial"/>
          <w:color w:val="7E8790"/>
          <w:spacing w:val="0"/>
          <w:w w:val="600"/>
          <w:sz w:val="14"/>
          <w:szCs w:val="14"/>
        </w:rPr>
        <w:t>•</w:t>
      </w:r>
      <w:r>
        <w:rPr>
          <w:rFonts w:cs="Arial" w:hAnsi="Arial" w:eastAsia="Arial" w:ascii="Arial"/>
          <w:color w:val="7E8790"/>
          <w:spacing w:val="-65"/>
          <w:w w:val="6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84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02"/>
          <w:sz w:val="14"/>
          <w:szCs w:val="14"/>
        </w:rPr>
        <w:t>k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13"/>
          <w:sz w:val="14"/>
          <w:szCs w:val="14"/>
        </w:rPr>
        <w:t>w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a</w:t>
      </w:r>
      <w:r>
        <w:rPr>
          <w:rFonts w:cs="Arial" w:hAnsi="Arial" w:eastAsia="Arial" w:ascii="Arial"/>
          <w:color w:val="525666"/>
          <w:spacing w:val="0"/>
          <w:w w:val="116"/>
          <w:sz w:val="14"/>
          <w:szCs w:val="14"/>
        </w:rPr>
        <w:t>y</w:t>
      </w:r>
      <w:r>
        <w:rPr>
          <w:rFonts w:cs="Arial" w:hAnsi="Arial" w:eastAsia="Arial" w:ascii="Arial"/>
          <w:color w:val="3B3F52"/>
          <w:spacing w:val="0"/>
          <w:w w:val="75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b</w:t>
      </w:r>
      <w:r>
        <w:rPr>
          <w:rFonts w:cs="Arial" w:hAnsi="Arial" w:eastAsia="Arial" w:ascii="Arial"/>
          <w:color w:val="525666"/>
          <w:spacing w:val="0"/>
          <w:w w:val="100"/>
          <w:sz w:val="14"/>
          <w:szCs w:val="14"/>
        </w:rPr>
        <w:t>y</w:t>
      </w:r>
      <w:r>
        <w:rPr>
          <w:rFonts w:cs="Arial" w:hAnsi="Arial" w:eastAsia="Arial" w:ascii="Arial"/>
          <w:color w:val="525666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85"/>
          <w:sz w:val="14"/>
          <w:szCs w:val="14"/>
        </w:rPr>
        <w:t>D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q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u</w:t>
      </w:r>
      <w:r>
        <w:rPr>
          <w:rFonts w:cs="Arial" w:hAnsi="Arial" w:eastAsia="Arial" w:ascii="Arial"/>
          <w:color w:val="3B3F52"/>
          <w:spacing w:val="1"/>
          <w:w w:val="98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0"/>
          <w:w w:val="136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80"/>
          <w:sz w:val="14"/>
          <w:szCs w:val="14"/>
        </w:rPr>
        <w:t>L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b</w:t>
      </w:r>
      <w:r>
        <w:rPr>
          <w:rFonts w:cs="Arial" w:hAnsi="Arial" w:eastAsia="Arial" w:ascii="Arial"/>
          <w:color w:val="3B3F52"/>
          <w:spacing w:val="0"/>
          <w:w w:val="89"/>
          <w:sz w:val="14"/>
          <w:szCs w:val="14"/>
        </w:rPr>
        <w:t>s</w:t>
      </w:r>
      <w:r>
        <w:rPr>
          <w:rFonts w:cs="Arial" w:hAnsi="Arial" w:eastAsia="Arial" w:ascii="Arial"/>
          <w:color w:val="525666"/>
          <w:spacing w:val="0"/>
          <w:w w:val="74"/>
          <w:sz w:val="14"/>
          <w:szCs w:val="14"/>
        </w:rPr>
        <w:t>,</w:t>
      </w:r>
      <w:r>
        <w:rPr>
          <w:rFonts w:cs="Arial" w:hAnsi="Arial" w:eastAsia="Arial" w:ascii="Arial"/>
          <w:color w:val="525666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25666"/>
          <w:spacing w:val="-15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74"/>
          <w:sz w:val="14"/>
          <w:szCs w:val="14"/>
        </w:rPr>
        <w:t>I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n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c.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-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72"/>
          <w:sz w:val="14"/>
          <w:szCs w:val="14"/>
        </w:rPr>
        <w:t>-</w:t>
      </w:r>
      <w:r>
        <w:rPr>
          <w:rFonts w:cs="Arial" w:hAnsi="Arial" w:eastAsia="Arial" w:ascii="Arial"/>
          <w:color w:val="3B3F52"/>
          <w:spacing w:val="20"/>
          <w:w w:val="72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1"/>
          <w:w w:val="97"/>
          <w:sz w:val="14"/>
          <w:szCs w:val="14"/>
        </w:rPr>
        <w:t>A</w:t>
      </w:r>
      <w:r>
        <w:rPr>
          <w:rFonts w:cs="Arial" w:hAnsi="Arial" w:eastAsia="Arial" w:ascii="Arial"/>
          <w:color w:val="3B3F52"/>
          <w:spacing w:val="0"/>
          <w:w w:val="138"/>
          <w:sz w:val="14"/>
          <w:szCs w:val="14"/>
        </w:rPr>
        <w:t>l</w:t>
      </w:r>
      <w:r>
        <w:rPr>
          <w:rFonts w:cs="Arial" w:hAnsi="Arial" w:eastAsia="Arial" w:ascii="Arial"/>
          <w:color w:val="3B3F52"/>
          <w:spacing w:val="0"/>
          <w:w w:val="108"/>
          <w:sz w:val="14"/>
          <w:szCs w:val="14"/>
        </w:rPr>
        <w:t>l</w:t>
      </w:r>
      <w:r>
        <w:rPr>
          <w:rFonts w:cs="Arial" w:hAnsi="Arial" w:eastAsia="Arial" w:ascii="Arial"/>
          <w:color w:val="3B3F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92"/>
          <w:sz w:val="14"/>
          <w:szCs w:val="14"/>
        </w:rPr>
        <w:t>r</w:t>
      </w:r>
      <w:r>
        <w:rPr>
          <w:rFonts w:cs="Arial" w:hAnsi="Arial" w:eastAsia="Arial" w:ascii="Arial"/>
          <w:color w:val="3B3F52"/>
          <w:spacing w:val="0"/>
          <w:w w:val="108"/>
          <w:sz w:val="14"/>
          <w:szCs w:val="14"/>
        </w:rPr>
        <w:t>i</w:t>
      </w:r>
      <w:r>
        <w:rPr>
          <w:rFonts w:cs="Arial" w:hAnsi="Arial" w:eastAsia="Arial" w:ascii="Arial"/>
          <w:color w:val="3B3F52"/>
          <w:spacing w:val="1"/>
          <w:w w:val="110"/>
          <w:sz w:val="14"/>
          <w:szCs w:val="14"/>
        </w:rPr>
        <w:t>g</w:t>
      </w:r>
      <w:r>
        <w:rPr>
          <w:rFonts w:cs="Arial" w:hAnsi="Arial" w:eastAsia="Arial" w:ascii="Arial"/>
          <w:color w:val="3B3F52"/>
          <w:spacing w:val="1"/>
          <w:w w:val="104"/>
          <w:sz w:val="14"/>
          <w:szCs w:val="14"/>
        </w:rPr>
        <w:t>h</w:t>
      </w:r>
      <w:r>
        <w:rPr>
          <w:rFonts w:cs="Arial" w:hAnsi="Arial" w:eastAsia="Arial" w:ascii="Arial"/>
          <w:color w:val="3B3F52"/>
          <w:spacing w:val="0"/>
          <w:w w:val="160"/>
          <w:sz w:val="14"/>
          <w:szCs w:val="14"/>
        </w:rPr>
        <w:t>t</w:t>
      </w:r>
      <w:r>
        <w:rPr>
          <w:rFonts w:cs="Arial" w:hAnsi="Arial" w:eastAsia="Arial" w:ascii="Arial"/>
          <w:color w:val="3B3F52"/>
          <w:spacing w:val="0"/>
          <w:w w:val="82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1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3B3F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s</w:t>
      </w:r>
      <w:r>
        <w:rPr>
          <w:rFonts w:cs="Arial" w:hAnsi="Arial" w:eastAsia="Arial" w:ascii="Arial"/>
          <w:color w:val="3B3F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r</w:t>
      </w:r>
      <w:r>
        <w:rPr>
          <w:rFonts w:cs="Arial" w:hAnsi="Arial" w:eastAsia="Arial" w:ascii="Arial"/>
          <w:color w:val="525666"/>
          <w:spacing w:val="1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3B3F52"/>
          <w:spacing w:val="1"/>
          <w:w w:val="100"/>
          <w:sz w:val="14"/>
          <w:szCs w:val="14"/>
        </w:rPr>
        <w:t>e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d</w:t>
      </w:r>
      <w:r>
        <w:rPr>
          <w:rFonts w:cs="Arial" w:hAnsi="Arial" w:eastAsia="Arial" w:ascii="Arial"/>
          <w:color w:val="3B3F52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color w:val="3B3F52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3B3F52"/>
          <w:spacing w:val="0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B3F52"/>
          <w:spacing w:val="1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3B3F52"/>
          <w:spacing w:val="1"/>
          <w:w w:val="101"/>
          <w:sz w:val="14"/>
          <w:szCs w:val="14"/>
        </w:rPr>
        <w:t>2</w:t>
      </w:r>
      <w:r>
        <w:rPr>
          <w:rFonts w:cs="Arial" w:hAnsi="Arial" w:eastAsia="Arial" w:ascii="Arial"/>
          <w:color w:val="3B3F52"/>
          <w:spacing w:val="0"/>
          <w:w w:val="101"/>
          <w:sz w:val="14"/>
          <w:szCs w:val="1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sectPr>
      <w:pgSz w:w="11900" w:h="16820"/>
      <w:pgMar w:top="1460" w:bottom="280" w:left="132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image" Target="media\image5.jpg"/><Relationship Id="rId9" Type="http://schemas.openxmlformats.org/officeDocument/2006/relationships/image" Target="media\image6.jpg"/><Relationship Id="rId10" Type="http://schemas.openxmlformats.org/officeDocument/2006/relationships/image" Target="media\image7.jpg"/><Relationship Id="rId11" Type="http://schemas.openxmlformats.org/officeDocument/2006/relationships/image" Target="media\image8.jpg"/><Relationship Id="rId12" Type="http://schemas.openxmlformats.org/officeDocument/2006/relationships/image" Target="media\image9.jpg"/><Relationship Id="rId13" Type="http://schemas.openxmlformats.org/officeDocument/2006/relationships/image" Target="media\image10.jpg"/><Relationship Id="rId14" Type="http://schemas.openxmlformats.org/officeDocument/2006/relationships/image" Target="media\image11.jpg"/><Relationship Id="rId15" Type="http://schemas.openxmlformats.org/officeDocument/2006/relationships/image" Target="media\image12.jpg"/><Relationship Id="rId16" Type="http://schemas.openxmlformats.org/officeDocument/2006/relationships/image" Target="media\image13.jpg"/><Relationship Id="rId17" Type="http://schemas.openxmlformats.org/officeDocument/2006/relationships/image" Target="media\image14.jpg"/><Relationship Id="rId18" Type="http://schemas.openxmlformats.org/officeDocument/2006/relationships/image" Target="media\image15.jpg"/><Relationship Id="rId19" Type="http://schemas.openxmlformats.org/officeDocument/2006/relationships/hyperlink" Target="http://a.com" TargetMode="External"/><Relationship Id="rId20" Type="http://schemas.openxmlformats.org/officeDocument/2006/relationships/image" Target="media\image16.jpg"/><Relationship Id="rId21" Type="http://schemas.openxmlformats.org/officeDocument/2006/relationships/image" Target="media\image17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